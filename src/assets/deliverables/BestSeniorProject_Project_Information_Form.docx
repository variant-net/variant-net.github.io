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661B0D" w14:textId="780C2629" w:rsidR="007D4CAE" w:rsidRDefault="007D4CAE">
      <w:pPr>
        <w:spacing w:line="160" w:lineRule="exact"/>
        <w:rPr>
          <w:sz w:val="16"/>
          <w:szCs w:val="16"/>
        </w:rPr>
      </w:pPr>
    </w:p>
    <w:p w14:paraId="2F28BA0F" w14:textId="2AD2D46F" w:rsidR="007D4CAE" w:rsidRDefault="00B65DDA">
      <w:pPr>
        <w:spacing w:line="200" w:lineRule="exact"/>
      </w:pPr>
      <w:r>
        <w:rPr>
          <w:noProof/>
        </w:rPr>
        <w:pict w14:anchorId="5D25C450">
          <v:shape id="_x0000_s2070" alt="" style="position:absolute;margin-left:-40.1pt;margin-top:11.9pt;width:479.25pt;height:231.75pt;z-index:-251647488;mso-wrap-edited:f;mso-width-percent:0;mso-height-percent:0;mso-width-percent:0;mso-height-percent:0" coordsize="9585,4635" path="m,4522l,112r,-7l,97,2,90,3,83,5,76,8,69r3,-7l14,56r4,-6l23,43r4,-5l32,32r6,-5l43,23r7,-5l56,14r6,-3l69,8,76,5,83,3,90,2,97,r8,l112,,9472,r7,l9487,r7,2l9501,3r7,2l9515,8r7,3l9528,14r7,4l9541,23r5,4l9552,32r5,6l9561,43r5,7l9570,56r3,6l9576,69r3,7l9581,83r1,7l9584,97r1,8l9585,112r,4410l9585,4529r-1,8l9582,4544r-1,7l9579,4558r-3,7l9573,4572r-3,6l9566,4585r-5,6l9557,4596r-5,6l9546,4607r-5,4l9535,4616r-7,4l9522,4623r-7,3l9508,4629r-7,2l9494,4632r-7,2l9479,4635r-7,l112,4635r-7,l97,4634r-7,-2l83,4631r-7,-2l69,4626r-7,-3l56,4620r-6,-4l43,4611r-5,-4l32,4602r-5,-6l23,4591r-5,-6l14,4578r-3,-6l8,4565r-3,-7l3,4551r-1,-7l,4537r,-8l,4522xe" filled="f" strokecolor="#dadcdf">
            <v:path arrowok="t" o:connecttype="custom" o:connectlocs="0,354838000;0,348789625;1209675,343144475;3225800,337499325;5645150,332257400;9274175,327015475;12903200,322580000;17338675,318950975;22580600,315321950;27822525,312902600;33467675,310886475;39112825,309676800;45161200,309676800;2147483646,309676800;2147483646,310483250;2147483646,311692925;2147483646,314112275;2147483646,316934850;2147483646,320563875;2147483646,324999350;2147483646,329838050;2147483646,334676750;2147483646,340321900;2147483646,345967050;2147483646,352015425;2147483646,2133060250;2147483646,2139108625;2147483646,2144753775;2147483646,2147483646;2147483646,2147483646;2147483646,2147483646;2147483646,2147483646;2147483646,2147483646;2147483646,2147483646;2147483646,2147483646;2147483646,2147483646;2147483646,2147483646;2147483646,2147483646;42338625,2147483646;36290250,2147483646;30645100,2147483646;24999950,2147483646;20161250,2147483646;15322550,2147483646;10887075,2147483646;7258050,2147483646;4435475,2147483646;2016125,2147483646;806450,2141931200;0,2135882825" o:connectangles="0,0,0,0,0,0,0,0,0,0,0,0,0,0,0,0,0,0,0,0,0,0,0,0,0,0,0,0,0,0,0,0,0,0,0,0,0,0,0,0,0,0,0,0,0,0,0,0,0,0"/>
          </v:shape>
        </w:pict>
      </w:r>
      <w:r>
        <w:rPr>
          <w:noProof/>
        </w:rPr>
        <w:pict w14:anchorId="3DB36BBF">
          <v:shape id="_x0000_s2069" alt="" style="position:absolute;margin-left:-40.1pt;margin-top:11.9pt;width:479.25pt;height:231.75pt;z-index:-251648512;mso-wrap-edited:f;mso-width-percent:0;mso-height-percent:0;mso-width-percent:0;mso-height-percent:0" coordsize="9585,4635" path="m,105l,4529r,8l2,4544r1,7l5,4558r3,7l11,4572r3,6l18,4585r5,6l27,4596r5,6l38,4607r5,4l50,4616r6,4l62,4623r7,3l76,4629r7,2l90,4632r7,2l105,4635r9374,l9487,4634r7,-2l9501,4631r7,-2l9515,4626r7,-3l9528,4620r7,-4l9541,4611r5,-4l9552,4602r5,-6l9561,4591r5,-6l9570,4578r3,-6l9576,4565r3,-7l9581,4551r1,-7l9584,4537r1,-8l9585,105r-1,-8l9582,90r-1,-7l9579,76r-3,-7l9573,62r-3,-6l9566,50r-5,-7l9557,38r-5,-6l9546,27r-5,-4l9535,18r-7,-4l9522,11r-7,-3l9508,5r-7,-2l9494,2,9487,r-8,l105,,97,,90,2,83,3,76,5,69,8r-7,3l56,14r-6,4l43,23r-5,4l32,32r-5,6l23,43r-5,7l14,56r-3,6l8,69,5,76,3,83,2,90,,97r,8xe" stroked="f">
            <v:path arrowok="t" o:connecttype="custom" o:connectlocs="0,2135882825;806450,2141931200;2016125,2147483646;4435475,2147483646;7258050,2147483646;10887075,2147483646;15322550,2147483646;20161250,2147483646;24999950,2147483646;30645100,2147483646;36290250,2147483646;42338625,2147483646;2147483646,2147483646;2147483646,2147483646;2147483646,2147483646;2147483646,2147483646;2147483646,2147483646;2147483646,2147483646;2147483646,2147483646;2147483646,2147483646;2147483646,2147483646;2147483646,2144753775;2147483646,2139108625;2147483646,352015425;2147483646,345967050;2147483646,340321900;2147483646,334676750;2147483646,329838050;2147483646,324999350;2147483646,320563875;2147483646,316934850;2147483646,314112275;2147483646,311692925;2147483646,310483250;2147483646,309676800;39112825,309676800;33467675,310886475;27822525,312902600;22580600,315321950;17338675,318950975;12903200,322580000;9274175,327015475;5645150,332257400;3225800,337499325;1209675,343144475;0,348789625" o:connectangles="0,0,0,0,0,0,0,0,0,0,0,0,0,0,0,0,0,0,0,0,0,0,0,0,0,0,0,0,0,0,0,0,0,0,0,0,0,0,0,0,0,0,0,0,0,0"/>
          </v:shape>
        </w:pict>
      </w:r>
    </w:p>
    <w:p w14:paraId="4876A080" w14:textId="77777777" w:rsidR="007D4CAE" w:rsidRDefault="007D4CAE">
      <w:pPr>
        <w:spacing w:line="200" w:lineRule="exact"/>
      </w:pPr>
    </w:p>
    <w:p w14:paraId="09F81A2E" w14:textId="77777777" w:rsidR="007D4CAE" w:rsidRDefault="007D4CAE">
      <w:pPr>
        <w:spacing w:line="200" w:lineRule="exact"/>
      </w:pPr>
    </w:p>
    <w:p w14:paraId="0E111BB9" w14:textId="0F9FB4A6" w:rsidR="007D4CAE" w:rsidRDefault="00000000">
      <w:pPr>
        <w:spacing w:line="560" w:lineRule="exact"/>
        <w:ind w:left="105"/>
        <w:rPr>
          <w:rFonts w:ascii="Roboto Black" w:eastAsia="Roboto Black" w:hAnsi="Roboto Black" w:cs="Roboto Black"/>
          <w:sz w:val="48"/>
          <w:szCs w:val="48"/>
        </w:rPr>
      </w:pPr>
      <w:r>
        <w:rPr>
          <w:rFonts w:ascii="Roboto Black" w:eastAsia="Roboto Black" w:hAnsi="Roboto Black" w:cs="Roboto Black"/>
          <w:color w:val="1F2023"/>
          <w:position w:val="1"/>
          <w:sz w:val="48"/>
          <w:szCs w:val="48"/>
        </w:rPr>
        <w:t>CS491</w:t>
      </w:r>
      <w:r>
        <w:rPr>
          <w:rFonts w:ascii="Roboto Black" w:eastAsia="Roboto Black" w:hAnsi="Roboto Black" w:cs="Roboto Black"/>
          <w:color w:val="1F2023"/>
          <w:spacing w:val="-43"/>
          <w:position w:val="1"/>
          <w:sz w:val="48"/>
          <w:szCs w:val="48"/>
        </w:rPr>
        <w:t xml:space="preserve"> </w:t>
      </w:r>
      <w:r>
        <w:rPr>
          <w:rFonts w:ascii="Roboto Black" w:eastAsia="Roboto Black" w:hAnsi="Roboto Black" w:cs="Roboto Black"/>
          <w:color w:val="1F2023"/>
          <w:w w:val="61"/>
          <w:position w:val="1"/>
          <w:sz w:val="48"/>
          <w:szCs w:val="48"/>
        </w:rPr>
        <w:t>-</w:t>
      </w:r>
      <w:r>
        <w:rPr>
          <w:rFonts w:ascii="Roboto Black" w:eastAsia="Roboto Black" w:hAnsi="Roboto Black" w:cs="Roboto Black"/>
          <w:color w:val="1F2023"/>
          <w:spacing w:val="47"/>
          <w:w w:val="61"/>
          <w:position w:val="1"/>
          <w:sz w:val="48"/>
          <w:szCs w:val="48"/>
        </w:rPr>
        <w:t xml:space="preserve"> </w:t>
      </w:r>
      <w:r>
        <w:rPr>
          <w:rFonts w:ascii="Roboto Black" w:eastAsia="Roboto Black" w:hAnsi="Roboto Black" w:cs="Roboto Black"/>
          <w:color w:val="1F2023"/>
          <w:spacing w:val="-5"/>
          <w:position w:val="1"/>
          <w:sz w:val="48"/>
          <w:szCs w:val="48"/>
        </w:rPr>
        <w:t>F</w:t>
      </w:r>
      <w:r>
        <w:rPr>
          <w:rFonts w:ascii="Roboto Black" w:eastAsia="Roboto Black" w:hAnsi="Roboto Black" w:cs="Roboto Black"/>
          <w:color w:val="1F2023"/>
          <w:position w:val="1"/>
          <w:sz w:val="48"/>
          <w:szCs w:val="48"/>
        </w:rPr>
        <w:t>all</w:t>
      </w:r>
      <w:r>
        <w:rPr>
          <w:rFonts w:ascii="Roboto Black" w:eastAsia="Roboto Black" w:hAnsi="Roboto Black" w:cs="Roboto Black"/>
          <w:color w:val="1F2023"/>
          <w:spacing w:val="-23"/>
          <w:position w:val="1"/>
          <w:sz w:val="48"/>
          <w:szCs w:val="48"/>
        </w:rPr>
        <w:t xml:space="preserve"> </w:t>
      </w:r>
      <w:r>
        <w:rPr>
          <w:rFonts w:ascii="Roboto Black" w:eastAsia="Roboto Black" w:hAnsi="Roboto Black" w:cs="Roboto Black"/>
          <w:color w:val="1F2023"/>
          <w:position w:val="1"/>
          <w:sz w:val="48"/>
          <w:szCs w:val="48"/>
        </w:rPr>
        <w:t>202</w:t>
      </w:r>
      <w:r>
        <w:rPr>
          <w:rFonts w:ascii="Roboto Black" w:eastAsia="Roboto Black" w:hAnsi="Roboto Black" w:cs="Roboto Black"/>
          <w:color w:val="1F2023"/>
          <w:spacing w:val="-44"/>
          <w:position w:val="1"/>
          <w:sz w:val="48"/>
          <w:szCs w:val="48"/>
        </w:rPr>
        <w:t xml:space="preserve"> </w:t>
      </w:r>
      <w:r>
        <w:rPr>
          <w:rFonts w:ascii="Roboto Black" w:eastAsia="Roboto Black" w:hAnsi="Roboto Black" w:cs="Roboto Black"/>
          <w:color w:val="1F2023"/>
          <w:w w:val="61"/>
          <w:position w:val="1"/>
          <w:sz w:val="48"/>
          <w:szCs w:val="48"/>
        </w:rPr>
        <w:t>-</w:t>
      </w:r>
      <w:r>
        <w:rPr>
          <w:rFonts w:ascii="Roboto Black" w:eastAsia="Roboto Black" w:hAnsi="Roboto Black" w:cs="Roboto Black"/>
          <w:color w:val="1F2023"/>
          <w:spacing w:val="47"/>
          <w:w w:val="61"/>
          <w:position w:val="1"/>
          <w:sz w:val="48"/>
          <w:szCs w:val="48"/>
        </w:rPr>
        <w:t xml:space="preserve"> </w:t>
      </w:r>
      <w:r>
        <w:rPr>
          <w:rFonts w:ascii="Roboto Black" w:eastAsia="Roboto Black" w:hAnsi="Roboto Black" w:cs="Roboto Black"/>
          <w:color w:val="1F2023"/>
          <w:w w:val="96"/>
          <w:position w:val="1"/>
          <w:sz w:val="48"/>
          <w:szCs w:val="48"/>
        </w:rPr>
        <w:t>P</w:t>
      </w:r>
      <w:r>
        <w:rPr>
          <w:rFonts w:ascii="Roboto Black" w:eastAsia="Roboto Black" w:hAnsi="Roboto Black" w:cs="Roboto Black"/>
          <w:color w:val="1F2023"/>
          <w:spacing w:val="-1"/>
          <w:w w:val="96"/>
          <w:position w:val="1"/>
          <w:sz w:val="48"/>
          <w:szCs w:val="48"/>
        </w:rPr>
        <w:t>r</w:t>
      </w:r>
      <w:r>
        <w:rPr>
          <w:rFonts w:ascii="Roboto Black" w:eastAsia="Roboto Black" w:hAnsi="Roboto Black" w:cs="Roboto Black"/>
          <w:color w:val="1F2023"/>
          <w:w w:val="96"/>
          <w:position w:val="1"/>
          <w:sz w:val="48"/>
          <w:szCs w:val="48"/>
        </w:rPr>
        <w:t>oject</w:t>
      </w:r>
      <w:r>
        <w:rPr>
          <w:rFonts w:ascii="Roboto Black" w:eastAsia="Roboto Black" w:hAnsi="Roboto Black" w:cs="Roboto Black"/>
          <w:color w:val="1F2023"/>
          <w:spacing w:val="6"/>
          <w:w w:val="96"/>
          <w:position w:val="1"/>
          <w:sz w:val="48"/>
          <w:szCs w:val="48"/>
        </w:rPr>
        <w:t xml:space="preserve"> </w:t>
      </w:r>
      <w:r>
        <w:rPr>
          <w:rFonts w:ascii="Roboto Black" w:eastAsia="Roboto Black" w:hAnsi="Roboto Black" w:cs="Roboto Black"/>
          <w:color w:val="1F2023"/>
          <w:position w:val="1"/>
          <w:sz w:val="48"/>
          <w:szCs w:val="48"/>
        </w:rPr>
        <w:t>Information</w:t>
      </w:r>
    </w:p>
    <w:p w14:paraId="416146D9" w14:textId="77777777" w:rsidR="007D4CAE" w:rsidRDefault="00000000">
      <w:pPr>
        <w:spacing w:before="24"/>
        <w:ind w:left="105"/>
        <w:rPr>
          <w:rFonts w:ascii="Roboto Black" w:eastAsia="Roboto Black" w:hAnsi="Roboto Black" w:cs="Roboto Black"/>
          <w:sz w:val="48"/>
          <w:szCs w:val="48"/>
        </w:rPr>
      </w:pPr>
      <w:r>
        <w:rPr>
          <w:rFonts w:ascii="Roboto Black" w:eastAsia="Roboto Black" w:hAnsi="Roboto Black" w:cs="Roboto Black"/>
          <w:color w:val="1F2023"/>
          <w:spacing w:val="-5"/>
          <w:sz w:val="48"/>
          <w:szCs w:val="48"/>
        </w:rPr>
        <w:t>F</w:t>
      </w:r>
      <w:r>
        <w:rPr>
          <w:rFonts w:ascii="Roboto Black" w:eastAsia="Roboto Black" w:hAnsi="Roboto Black" w:cs="Roboto Black"/>
          <w:color w:val="1F2023"/>
          <w:sz w:val="48"/>
          <w:szCs w:val="48"/>
        </w:rPr>
        <w:t>orm</w:t>
      </w:r>
    </w:p>
    <w:p w14:paraId="4BE7C6FA" w14:textId="77777777" w:rsidR="007D4CAE" w:rsidRDefault="007D4CAE">
      <w:pPr>
        <w:spacing w:before="11" w:line="200" w:lineRule="exact"/>
      </w:pPr>
    </w:p>
    <w:p w14:paraId="15C93DFD" w14:textId="77777777" w:rsidR="007D4CAE" w:rsidRDefault="00000000">
      <w:pPr>
        <w:ind w:left="105"/>
        <w:rPr>
          <w:rFonts w:ascii="Roboto" w:eastAsia="Roboto" w:hAnsi="Roboto" w:cs="Roboto"/>
          <w:sz w:val="22"/>
          <w:szCs w:val="22"/>
        </w:rPr>
      </w:pPr>
      <w:r>
        <w:rPr>
          <w:rFonts w:ascii="Roboto" w:eastAsia="Roboto" w:hAnsi="Roboto" w:cs="Roboto"/>
          <w:b/>
          <w:i/>
          <w:color w:val="1F2023"/>
          <w:sz w:val="22"/>
          <w:szCs w:val="22"/>
        </w:rPr>
        <w:t>Please ﬁll the form</w:t>
      </w:r>
      <w:r>
        <w:rPr>
          <w:rFonts w:ascii="Roboto" w:eastAsia="Roboto" w:hAnsi="Roboto" w:cs="Roboto"/>
          <w:b/>
          <w:i/>
          <w:color w:val="1F2023"/>
          <w:spacing w:val="1"/>
          <w:sz w:val="22"/>
          <w:szCs w:val="22"/>
        </w:rPr>
        <w:t xml:space="preserve"> </w:t>
      </w:r>
      <w:r>
        <w:rPr>
          <w:rFonts w:ascii="Roboto" w:eastAsia="Roboto" w:hAnsi="Roboto" w:cs="Roboto"/>
          <w:b/>
          <w:i/>
          <w:color w:val="1F2023"/>
          <w:sz w:val="22"/>
          <w:szCs w:val="22"/>
        </w:rPr>
        <w:t>for</w:t>
      </w:r>
      <w:r>
        <w:rPr>
          <w:rFonts w:ascii="Roboto" w:eastAsia="Roboto" w:hAnsi="Roboto" w:cs="Roboto"/>
          <w:b/>
          <w:i/>
          <w:color w:val="1F2023"/>
          <w:spacing w:val="1"/>
          <w:sz w:val="22"/>
          <w:szCs w:val="22"/>
        </w:rPr>
        <w:t xml:space="preserve"> </w:t>
      </w:r>
      <w:r>
        <w:rPr>
          <w:rFonts w:ascii="Roboto" w:eastAsia="Roboto" w:hAnsi="Roboto" w:cs="Roboto"/>
          <w:b/>
          <w:i/>
          <w:color w:val="1F2023"/>
          <w:spacing w:val="-1"/>
          <w:sz w:val="22"/>
          <w:szCs w:val="22"/>
        </w:rPr>
        <w:t>y</w:t>
      </w:r>
      <w:r>
        <w:rPr>
          <w:rFonts w:ascii="Roboto" w:eastAsia="Roboto" w:hAnsi="Roboto" w:cs="Roboto"/>
          <w:b/>
          <w:i/>
          <w:color w:val="1F2023"/>
          <w:sz w:val="22"/>
          <w:szCs w:val="22"/>
        </w:rPr>
        <w:t>our</w:t>
      </w:r>
      <w:r>
        <w:rPr>
          <w:rFonts w:ascii="Roboto" w:eastAsia="Roboto" w:hAnsi="Roboto" w:cs="Roboto"/>
          <w:b/>
          <w:i/>
          <w:color w:val="1F2023"/>
          <w:spacing w:val="1"/>
          <w:sz w:val="22"/>
          <w:szCs w:val="22"/>
        </w:rPr>
        <w:t xml:space="preserve"> </w:t>
      </w:r>
      <w:r>
        <w:rPr>
          <w:rFonts w:ascii="Roboto" w:eastAsia="Roboto" w:hAnsi="Roboto" w:cs="Roboto"/>
          <w:b/>
          <w:i/>
          <w:color w:val="1F2023"/>
          <w:sz w:val="22"/>
          <w:szCs w:val="22"/>
        </w:rPr>
        <w:t>CS491</w:t>
      </w:r>
      <w:r>
        <w:rPr>
          <w:rFonts w:ascii="Roboto" w:eastAsia="Roboto" w:hAnsi="Roboto" w:cs="Roboto"/>
          <w:b/>
          <w:i/>
          <w:color w:val="1F2023"/>
          <w:spacing w:val="1"/>
          <w:sz w:val="22"/>
          <w:szCs w:val="22"/>
        </w:rPr>
        <w:t xml:space="preserve"> </w:t>
      </w:r>
      <w:r>
        <w:rPr>
          <w:rFonts w:ascii="Roboto" w:eastAsia="Roboto" w:hAnsi="Roboto" w:cs="Roboto"/>
          <w:b/>
          <w:i/>
          <w:color w:val="1F2023"/>
          <w:sz w:val="22"/>
          <w:szCs w:val="22"/>
        </w:rPr>
        <w:t>Design p</w:t>
      </w:r>
      <w:r>
        <w:rPr>
          <w:rFonts w:ascii="Roboto" w:eastAsia="Roboto" w:hAnsi="Roboto" w:cs="Roboto"/>
          <w:b/>
          <w:i/>
          <w:color w:val="1F2023"/>
          <w:spacing w:val="-4"/>
          <w:sz w:val="22"/>
          <w:szCs w:val="22"/>
        </w:rPr>
        <w:t>r</w:t>
      </w:r>
      <w:r>
        <w:rPr>
          <w:rFonts w:ascii="Roboto" w:eastAsia="Roboto" w:hAnsi="Roboto" w:cs="Roboto"/>
          <w:b/>
          <w:i/>
          <w:color w:val="1F2023"/>
          <w:sz w:val="22"/>
          <w:szCs w:val="22"/>
        </w:rPr>
        <w:t>oject.</w:t>
      </w:r>
    </w:p>
    <w:p w14:paraId="645BCC3A" w14:textId="77777777" w:rsidR="007D4CAE" w:rsidRDefault="007D4CAE">
      <w:pPr>
        <w:spacing w:before="6" w:line="180" w:lineRule="exact"/>
        <w:rPr>
          <w:sz w:val="19"/>
          <w:szCs w:val="19"/>
        </w:rPr>
      </w:pPr>
    </w:p>
    <w:p w14:paraId="30B6CB8D" w14:textId="77777777" w:rsidR="007D4CAE" w:rsidRDefault="007D4CAE">
      <w:pPr>
        <w:spacing w:line="200" w:lineRule="exact"/>
      </w:pPr>
    </w:p>
    <w:p w14:paraId="6FABAB13" w14:textId="77777777" w:rsidR="007D4CAE" w:rsidRDefault="00000000">
      <w:pPr>
        <w:ind w:left="105"/>
        <w:rPr>
          <w:rFonts w:ascii="Roboto" w:eastAsia="Roboto" w:hAnsi="Roboto" w:cs="Roboto"/>
          <w:sz w:val="22"/>
          <w:szCs w:val="22"/>
        </w:rPr>
      </w:pPr>
      <w:r>
        <w:rPr>
          <w:rFonts w:ascii="Roboto" w:eastAsia="Roboto" w:hAnsi="Roboto" w:cs="Roboto"/>
          <w:b/>
          <w:i/>
          <w:color w:val="1F2023"/>
          <w:sz w:val="22"/>
          <w:szCs w:val="22"/>
        </w:rPr>
        <w:t>It is s</w:t>
      </w:r>
      <w:r>
        <w:rPr>
          <w:rFonts w:ascii="Roboto" w:eastAsia="Roboto" w:hAnsi="Roboto" w:cs="Roboto"/>
          <w:b/>
          <w:i/>
          <w:color w:val="1F2023"/>
          <w:spacing w:val="-1"/>
          <w:sz w:val="22"/>
          <w:szCs w:val="22"/>
        </w:rPr>
        <w:t>u</w:t>
      </w:r>
      <w:r>
        <w:rPr>
          <w:rFonts w:ascii="Roboto" w:eastAsia="Roboto" w:hAnsi="Roboto" w:cs="Roboto"/>
          <w:b/>
          <w:i/>
          <w:color w:val="1F2023"/>
          <w:sz w:val="22"/>
          <w:szCs w:val="22"/>
        </w:rPr>
        <w:t>ﬃcient for</w:t>
      </w:r>
      <w:r>
        <w:rPr>
          <w:rFonts w:ascii="Roboto" w:eastAsia="Roboto" w:hAnsi="Roboto" w:cs="Roboto"/>
          <w:b/>
          <w:i/>
          <w:color w:val="1F2023"/>
          <w:spacing w:val="1"/>
          <w:sz w:val="22"/>
          <w:szCs w:val="22"/>
        </w:rPr>
        <w:t xml:space="preserve"> </w:t>
      </w:r>
      <w:r>
        <w:rPr>
          <w:rFonts w:ascii="Roboto" w:eastAsia="Roboto" w:hAnsi="Roboto" w:cs="Roboto"/>
          <w:b/>
          <w:i/>
          <w:color w:val="1F2023"/>
          <w:sz w:val="22"/>
          <w:szCs w:val="22"/>
        </w:rPr>
        <w:t>one team</w:t>
      </w:r>
      <w:r>
        <w:rPr>
          <w:rFonts w:ascii="Roboto" w:eastAsia="Roboto" w:hAnsi="Roboto" w:cs="Roboto"/>
          <w:b/>
          <w:i/>
          <w:color w:val="1F2023"/>
          <w:spacing w:val="1"/>
          <w:sz w:val="22"/>
          <w:szCs w:val="22"/>
        </w:rPr>
        <w:t xml:space="preserve"> </w:t>
      </w:r>
      <w:r>
        <w:rPr>
          <w:rFonts w:ascii="Roboto" w:eastAsia="Roboto" w:hAnsi="Roboto" w:cs="Roboto"/>
          <w:b/>
          <w:i/>
          <w:color w:val="1F2023"/>
          <w:sz w:val="22"/>
          <w:szCs w:val="22"/>
        </w:rPr>
        <w:t>member</w:t>
      </w:r>
      <w:r>
        <w:rPr>
          <w:rFonts w:ascii="Roboto" w:eastAsia="Roboto" w:hAnsi="Roboto" w:cs="Roboto"/>
          <w:b/>
          <w:i/>
          <w:color w:val="1F2023"/>
          <w:spacing w:val="1"/>
          <w:sz w:val="22"/>
          <w:szCs w:val="22"/>
        </w:rPr>
        <w:t xml:space="preserve"> </w:t>
      </w:r>
      <w:r>
        <w:rPr>
          <w:rFonts w:ascii="Roboto" w:eastAsia="Roboto" w:hAnsi="Roboto" w:cs="Roboto"/>
          <w:b/>
          <w:i/>
          <w:color w:val="1F2023"/>
          <w:sz w:val="22"/>
          <w:szCs w:val="22"/>
        </w:rPr>
        <w:t>f</w:t>
      </w:r>
      <w:r>
        <w:rPr>
          <w:rFonts w:ascii="Roboto" w:eastAsia="Roboto" w:hAnsi="Roboto" w:cs="Roboto"/>
          <w:b/>
          <w:i/>
          <w:color w:val="1F2023"/>
          <w:spacing w:val="-4"/>
          <w:sz w:val="22"/>
          <w:szCs w:val="22"/>
        </w:rPr>
        <w:t>r</w:t>
      </w:r>
      <w:r>
        <w:rPr>
          <w:rFonts w:ascii="Roboto" w:eastAsia="Roboto" w:hAnsi="Roboto" w:cs="Roboto"/>
          <w:b/>
          <w:i/>
          <w:color w:val="1F2023"/>
          <w:sz w:val="22"/>
          <w:szCs w:val="22"/>
        </w:rPr>
        <w:t>om</w:t>
      </w:r>
      <w:r>
        <w:rPr>
          <w:rFonts w:ascii="Roboto" w:eastAsia="Roboto" w:hAnsi="Roboto" w:cs="Roboto"/>
          <w:b/>
          <w:i/>
          <w:color w:val="1F2023"/>
          <w:spacing w:val="1"/>
          <w:sz w:val="22"/>
          <w:szCs w:val="22"/>
        </w:rPr>
        <w:t xml:space="preserve"> </w:t>
      </w:r>
      <w:r>
        <w:rPr>
          <w:rFonts w:ascii="Roboto" w:eastAsia="Roboto" w:hAnsi="Roboto" w:cs="Roboto"/>
          <w:b/>
          <w:i/>
          <w:color w:val="1F2023"/>
          <w:sz w:val="22"/>
          <w:szCs w:val="22"/>
        </w:rPr>
        <w:t>each</w:t>
      </w:r>
      <w:r>
        <w:rPr>
          <w:rFonts w:ascii="Roboto" w:eastAsia="Roboto" w:hAnsi="Roboto" w:cs="Roboto"/>
          <w:b/>
          <w:i/>
          <w:color w:val="1F2023"/>
          <w:spacing w:val="1"/>
          <w:sz w:val="22"/>
          <w:szCs w:val="22"/>
        </w:rPr>
        <w:t xml:space="preserve"> </w:t>
      </w:r>
      <w:r>
        <w:rPr>
          <w:rFonts w:ascii="Roboto" w:eastAsia="Roboto" w:hAnsi="Roboto" w:cs="Roboto"/>
          <w:b/>
          <w:i/>
          <w:color w:val="1F2023"/>
          <w:sz w:val="22"/>
          <w:szCs w:val="22"/>
        </w:rPr>
        <w:t>team</w:t>
      </w:r>
      <w:r>
        <w:rPr>
          <w:rFonts w:ascii="Roboto" w:eastAsia="Roboto" w:hAnsi="Roboto" w:cs="Roboto"/>
          <w:b/>
          <w:i/>
          <w:color w:val="1F2023"/>
          <w:spacing w:val="1"/>
          <w:sz w:val="22"/>
          <w:szCs w:val="22"/>
        </w:rPr>
        <w:t xml:space="preserve"> </w:t>
      </w:r>
      <w:r>
        <w:rPr>
          <w:rFonts w:ascii="Roboto" w:eastAsia="Roboto" w:hAnsi="Roboto" w:cs="Roboto"/>
          <w:b/>
          <w:i/>
          <w:color w:val="1F2023"/>
          <w:spacing w:val="-3"/>
          <w:sz w:val="22"/>
          <w:szCs w:val="22"/>
        </w:rPr>
        <w:t>t</w:t>
      </w:r>
      <w:r>
        <w:rPr>
          <w:rFonts w:ascii="Roboto" w:eastAsia="Roboto" w:hAnsi="Roboto" w:cs="Roboto"/>
          <w:b/>
          <w:i/>
          <w:color w:val="1F2023"/>
          <w:sz w:val="22"/>
          <w:szCs w:val="22"/>
        </w:rPr>
        <w:t>o</w:t>
      </w:r>
      <w:r>
        <w:rPr>
          <w:rFonts w:ascii="Roboto" w:eastAsia="Roboto" w:hAnsi="Roboto" w:cs="Roboto"/>
          <w:b/>
          <w:i/>
          <w:color w:val="1F2023"/>
          <w:spacing w:val="-9"/>
          <w:sz w:val="22"/>
          <w:szCs w:val="22"/>
        </w:rPr>
        <w:t xml:space="preserve"> </w:t>
      </w:r>
      <w:r>
        <w:rPr>
          <w:rFonts w:ascii="Roboto" w:eastAsia="Roboto" w:hAnsi="Roboto" w:cs="Roboto"/>
          <w:b/>
          <w:i/>
          <w:color w:val="1F2023"/>
          <w:sz w:val="22"/>
          <w:szCs w:val="22"/>
        </w:rPr>
        <w:t>ﬁll out this form.</w:t>
      </w:r>
    </w:p>
    <w:p w14:paraId="27CEE35A" w14:textId="35451126" w:rsidR="007D4CAE" w:rsidRDefault="007D4CAE">
      <w:pPr>
        <w:spacing w:line="200" w:lineRule="exact"/>
      </w:pPr>
    </w:p>
    <w:p w14:paraId="46F4B974" w14:textId="77777777" w:rsidR="007D4CAE" w:rsidRDefault="007D4CAE">
      <w:pPr>
        <w:spacing w:line="220" w:lineRule="exact"/>
        <w:rPr>
          <w:sz w:val="22"/>
          <w:szCs w:val="22"/>
        </w:rPr>
      </w:pPr>
    </w:p>
    <w:p w14:paraId="5C4837BE" w14:textId="7CA3710A" w:rsidR="007D4CAE" w:rsidRDefault="007D4CAE">
      <w:pPr>
        <w:spacing w:before="8" w:line="160" w:lineRule="exact"/>
        <w:rPr>
          <w:sz w:val="16"/>
          <w:szCs w:val="16"/>
        </w:rPr>
      </w:pPr>
    </w:p>
    <w:p w14:paraId="598F50EF" w14:textId="4F75D85C" w:rsidR="007D4CAE" w:rsidRDefault="007D4CAE">
      <w:pPr>
        <w:spacing w:line="200" w:lineRule="exact"/>
      </w:pPr>
    </w:p>
    <w:p w14:paraId="6A20C3A7" w14:textId="5AE6AF3E" w:rsidR="007D4CAE" w:rsidRDefault="007D4CAE">
      <w:pPr>
        <w:spacing w:line="200" w:lineRule="exact"/>
      </w:pPr>
    </w:p>
    <w:p w14:paraId="05FECDEA" w14:textId="5D9C9E23" w:rsidR="007D4CAE" w:rsidRDefault="007D4CAE">
      <w:pPr>
        <w:spacing w:line="200" w:lineRule="exact"/>
      </w:pPr>
    </w:p>
    <w:p w14:paraId="1B2E413C" w14:textId="0B0A5CF9" w:rsidR="007D4CAE" w:rsidRDefault="00000000">
      <w:pPr>
        <w:spacing w:line="240" w:lineRule="exact"/>
        <w:ind w:left="105"/>
        <w:rPr>
          <w:rFonts w:ascii="Roboto Black" w:eastAsia="Roboto Black" w:hAnsi="Roboto Black" w:cs="Roboto Black"/>
          <w:sz w:val="21"/>
          <w:szCs w:val="21"/>
        </w:rPr>
      </w:pPr>
      <w:r>
        <w:rPr>
          <w:rFonts w:ascii="Roboto Black" w:eastAsia="Roboto Black" w:hAnsi="Roboto Black" w:cs="Roboto Black"/>
          <w:color w:val="D92F24"/>
          <w:sz w:val="21"/>
          <w:szCs w:val="21"/>
        </w:rPr>
        <w:t>*</w:t>
      </w:r>
      <w:r>
        <w:rPr>
          <w:rFonts w:ascii="Roboto Black" w:eastAsia="Roboto Black" w:hAnsi="Roboto Black" w:cs="Roboto Black"/>
          <w:color w:val="D92F24"/>
          <w:spacing w:val="-2"/>
          <w:sz w:val="21"/>
          <w:szCs w:val="21"/>
        </w:rPr>
        <w:t xml:space="preserve"> </w:t>
      </w:r>
      <w:r>
        <w:rPr>
          <w:rFonts w:ascii="Roboto Black" w:eastAsia="Roboto Black" w:hAnsi="Roboto Black" w:cs="Roboto Black"/>
          <w:color w:val="D92F24"/>
          <w:spacing w:val="3"/>
          <w:sz w:val="21"/>
          <w:szCs w:val="21"/>
        </w:rPr>
        <w:t>Requi</w:t>
      </w:r>
      <w:r>
        <w:rPr>
          <w:rFonts w:ascii="Roboto Black" w:eastAsia="Roboto Black" w:hAnsi="Roboto Black" w:cs="Roboto Black"/>
          <w:color w:val="D92F24"/>
          <w:spacing w:val="1"/>
          <w:sz w:val="21"/>
          <w:szCs w:val="21"/>
        </w:rPr>
        <w:t>r</w:t>
      </w:r>
      <w:r>
        <w:rPr>
          <w:rFonts w:ascii="Roboto Black" w:eastAsia="Roboto Black" w:hAnsi="Roboto Black" w:cs="Roboto Black"/>
          <w:color w:val="D92F24"/>
          <w:spacing w:val="3"/>
          <w:sz w:val="21"/>
          <w:szCs w:val="21"/>
        </w:rPr>
        <w:t>ed</w:t>
      </w:r>
    </w:p>
    <w:p w14:paraId="58894940" w14:textId="27E20FA5" w:rsidR="007D4CAE" w:rsidRDefault="007D4CAE">
      <w:pPr>
        <w:spacing w:line="200" w:lineRule="exact"/>
      </w:pPr>
    </w:p>
    <w:p w14:paraId="25CC0DC5" w14:textId="1DAC9659" w:rsidR="007D4CAE" w:rsidRDefault="007D4CAE">
      <w:pPr>
        <w:spacing w:line="200" w:lineRule="exact"/>
      </w:pPr>
    </w:p>
    <w:p w14:paraId="2038F92A" w14:textId="11BCF275" w:rsidR="007D4CAE" w:rsidRDefault="007D4CAE">
      <w:pPr>
        <w:spacing w:line="200" w:lineRule="exact"/>
      </w:pPr>
    </w:p>
    <w:p w14:paraId="44BB7562" w14:textId="18AE242F" w:rsidR="007D4CAE" w:rsidRDefault="009E6F28">
      <w:pPr>
        <w:spacing w:before="1" w:line="260" w:lineRule="exact"/>
        <w:rPr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736" behindDoc="1" locked="0" layoutInCell="1" allowOverlap="1" wp14:anchorId="4AFF722D" wp14:editId="319BCAB8">
                <wp:simplePos x="0" y="0"/>
                <wp:positionH relativeFrom="column">
                  <wp:posOffset>-508000</wp:posOffset>
                </wp:positionH>
                <wp:positionV relativeFrom="paragraph">
                  <wp:posOffset>95885</wp:posOffset>
                </wp:positionV>
                <wp:extent cx="6086475" cy="1171787"/>
                <wp:effectExtent l="0" t="0" r="9525" b="9525"/>
                <wp:wrapNone/>
                <wp:docPr id="2074453637" name="Freeform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86475" cy="1171787"/>
                        </a:xfrm>
                        <a:custGeom>
                          <a:avLst/>
                          <a:gdLst>
                            <a:gd name="T0" fmla="+- 0 1338 1338"/>
                            <a:gd name="T1" fmla="*/ T0 w 9585"/>
                            <a:gd name="T2" fmla="+- 0 7960 7848"/>
                            <a:gd name="T3" fmla="*/ 7960 h 2775"/>
                            <a:gd name="T4" fmla="+- 0 1338 1338"/>
                            <a:gd name="T5" fmla="*/ T4 w 9585"/>
                            <a:gd name="T6" fmla="+- 0 7945 7848"/>
                            <a:gd name="T7" fmla="*/ 7945 h 2775"/>
                            <a:gd name="T8" fmla="+- 0 1341 1338"/>
                            <a:gd name="T9" fmla="*/ T8 w 9585"/>
                            <a:gd name="T10" fmla="+- 0 7931 7848"/>
                            <a:gd name="T11" fmla="*/ 7931 h 2775"/>
                            <a:gd name="T12" fmla="+- 0 1346 1338"/>
                            <a:gd name="T13" fmla="*/ T12 w 9585"/>
                            <a:gd name="T14" fmla="+- 0 7917 7848"/>
                            <a:gd name="T15" fmla="*/ 7917 h 2775"/>
                            <a:gd name="T16" fmla="+- 0 1352 1338"/>
                            <a:gd name="T17" fmla="*/ T16 w 9585"/>
                            <a:gd name="T18" fmla="+- 0 7904 7848"/>
                            <a:gd name="T19" fmla="*/ 7904 h 2775"/>
                            <a:gd name="T20" fmla="+- 0 1361 1338"/>
                            <a:gd name="T21" fmla="*/ T20 w 9585"/>
                            <a:gd name="T22" fmla="+- 0 7891 7848"/>
                            <a:gd name="T23" fmla="*/ 7891 h 2775"/>
                            <a:gd name="T24" fmla="+- 0 1370 1338"/>
                            <a:gd name="T25" fmla="*/ T24 w 9585"/>
                            <a:gd name="T26" fmla="+- 0 7880 7848"/>
                            <a:gd name="T27" fmla="*/ 7880 h 2775"/>
                            <a:gd name="T28" fmla="+- 0 1381 1338"/>
                            <a:gd name="T29" fmla="*/ T28 w 9585"/>
                            <a:gd name="T30" fmla="+- 0 7871 7848"/>
                            <a:gd name="T31" fmla="*/ 7871 h 2775"/>
                            <a:gd name="T32" fmla="+- 0 1394 1338"/>
                            <a:gd name="T33" fmla="*/ T32 w 9585"/>
                            <a:gd name="T34" fmla="+- 0 7862 7848"/>
                            <a:gd name="T35" fmla="*/ 7862 h 2775"/>
                            <a:gd name="T36" fmla="+- 0 1407 1338"/>
                            <a:gd name="T37" fmla="*/ T36 w 9585"/>
                            <a:gd name="T38" fmla="+- 0 7856 7848"/>
                            <a:gd name="T39" fmla="*/ 7856 h 2775"/>
                            <a:gd name="T40" fmla="+- 0 1421 1338"/>
                            <a:gd name="T41" fmla="*/ T40 w 9585"/>
                            <a:gd name="T42" fmla="+- 0 7851 7848"/>
                            <a:gd name="T43" fmla="*/ 7851 h 2775"/>
                            <a:gd name="T44" fmla="+- 0 1435 1338"/>
                            <a:gd name="T45" fmla="*/ T44 w 9585"/>
                            <a:gd name="T46" fmla="+- 0 7848 7848"/>
                            <a:gd name="T47" fmla="*/ 7848 h 2775"/>
                            <a:gd name="T48" fmla="+- 0 1450 1338"/>
                            <a:gd name="T49" fmla="*/ T48 w 9585"/>
                            <a:gd name="T50" fmla="+- 0 7848 7848"/>
                            <a:gd name="T51" fmla="*/ 7848 h 2775"/>
                            <a:gd name="T52" fmla="+- 0 10817 1338"/>
                            <a:gd name="T53" fmla="*/ T52 w 9585"/>
                            <a:gd name="T54" fmla="+- 0 7848 7848"/>
                            <a:gd name="T55" fmla="*/ 7848 h 2775"/>
                            <a:gd name="T56" fmla="+- 0 10832 1338"/>
                            <a:gd name="T57" fmla="*/ T56 w 9585"/>
                            <a:gd name="T58" fmla="+- 0 7850 7848"/>
                            <a:gd name="T59" fmla="*/ 7850 h 2775"/>
                            <a:gd name="T60" fmla="+- 0 10846 1338"/>
                            <a:gd name="T61" fmla="*/ T60 w 9585"/>
                            <a:gd name="T62" fmla="+- 0 7853 7848"/>
                            <a:gd name="T63" fmla="*/ 7853 h 2775"/>
                            <a:gd name="T64" fmla="+- 0 10860 1338"/>
                            <a:gd name="T65" fmla="*/ T64 w 9585"/>
                            <a:gd name="T66" fmla="+- 0 7859 7848"/>
                            <a:gd name="T67" fmla="*/ 7859 h 2775"/>
                            <a:gd name="T68" fmla="+- 0 10873 1338"/>
                            <a:gd name="T69" fmla="*/ T68 w 9585"/>
                            <a:gd name="T70" fmla="+- 0 7866 7848"/>
                            <a:gd name="T71" fmla="*/ 7866 h 2775"/>
                            <a:gd name="T72" fmla="+- 0 10884 1338"/>
                            <a:gd name="T73" fmla="*/ T72 w 9585"/>
                            <a:gd name="T74" fmla="+- 0 7875 7848"/>
                            <a:gd name="T75" fmla="*/ 7875 h 2775"/>
                            <a:gd name="T76" fmla="+- 0 10895 1338"/>
                            <a:gd name="T77" fmla="*/ T76 w 9585"/>
                            <a:gd name="T78" fmla="+- 0 7886 7848"/>
                            <a:gd name="T79" fmla="*/ 7886 h 2775"/>
                            <a:gd name="T80" fmla="+- 0 10904 1338"/>
                            <a:gd name="T81" fmla="*/ T80 w 9585"/>
                            <a:gd name="T82" fmla="+- 0 7898 7848"/>
                            <a:gd name="T83" fmla="*/ 7898 h 2775"/>
                            <a:gd name="T84" fmla="+- 0 10911 1338"/>
                            <a:gd name="T85" fmla="*/ T84 w 9585"/>
                            <a:gd name="T86" fmla="+- 0 7910 7848"/>
                            <a:gd name="T87" fmla="*/ 7910 h 2775"/>
                            <a:gd name="T88" fmla="+- 0 10917 1338"/>
                            <a:gd name="T89" fmla="*/ T88 w 9585"/>
                            <a:gd name="T90" fmla="+- 0 7924 7848"/>
                            <a:gd name="T91" fmla="*/ 7924 h 2775"/>
                            <a:gd name="T92" fmla="+- 0 10920 1338"/>
                            <a:gd name="T93" fmla="*/ T92 w 9585"/>
                            <a:gd name="T94" fmla="+- 0 7938 7848"/>
                            <a:gd name="T95" fmla="*/ 7938 h 2775"/>
                            <a:gd name="T96" fmla="+- 0 10923 1338"/>
                            <a:gd name="T97" fmla="*/ T96 w 9585"/>
                            <a:gd name="T98" fmla="+- 0 7953 7848"/>
                            <a:gd name="T99" fmla="*/ 7953 h 2775"/>
                            <a:gd name="T100" fmla="+- 0 10923 1338"/>
                            <a:gd name="T101" fmla="*/ T100 w 9585"/>
                            <a:gd name="T102" fmla="+- 0 10510 7848"/>
                            <a:gd name="T103" fmla="*/ 10510 h 2775"/>
                            <a:gd name="T104" fmla="+- 0 10922 1338"/>
                            <a:gd name="T105" fmla="*/ T104 w 9585"/>
                            <a:gd name="T106" fmla="+- 0 10525 7848"/>
                            <a:gd name="T107" fmla="*/ 10525 h 2775"/>
                            <a:gd name="T108" fmla="+- 0 10919 1338"/>
                            <a:gd name="T109" fmla="*/ T108 w 9585"/>
                            <a:gd name="T110" fmla="+- 0 10539 7848"/>
                            <a:gd name="T111" fmla="*/ 10539 h 2775"/>
                            <a:gd name="T112" fmla="+- 0 10914 1338"/>
                            <a:gd name="T113" fmla="*/ T112 w 9585"/>
                            <a:gd name="T114" fmla="+- 0 10553 7848"/>
                            <a:gd name="T115" fmla="*/ 10553 h 2775"/>
                            <a:gd name="T116" fmla="+- 0 10908 1338"/>
                            <a:gd name="T117" fmla="*/ T116 w 9585"/>
                            <a:gd name="T118" fmla="+- 0 10566 7848"/>
                            <a:gd name="T119" fmla="*/ 10566 h 2775"/>
                            <a:gd name="T120" fmla="+- 0 10899 1338"/>
                            <a:gd name="T121" fmla="*/ T120 w 9585"/>
                            <a:gd name="T122" fmla="+- 0 10579 7848"/>
                            <a:gd name="T123" fmla="*/ 10579 h 2775"/>
                            <a:gd name="T124" fmla="+- 0 10890 1338"/>
                            <a:gd name="T125" fmla="*/ T124 w 9585"/>
                            <a:gd name="T126" fmla="+- 0 10590 7848"/>
                            <a:gd name="T127" fmla="*/ 10590 h 2775"/>
                            <a:gd name="T128" fmla="+- 0 10879 1338"/>
                            <a:gd name="T129" fmla="*/ T128 w 9585"/>
                            <a:gd name="T130" fmla="+- 0 10599 7848"/>
                            <a:gd name="T131" fmla="*/ 10599 h 2775"/>
                            <a:gd name="T132" fmla="+- 0 10866 1338"/>
                            <a:gd name="T133" fmla="*/ T132 w 9585"/>
                            <a:gd name="T134" fmla="+- 0 10608 7848"/>
                            <a:gd name="T135" fmla="*/ 10608 h 2775"/>
                            <a:gd name="T136" fmla="+- 0 10853 1338"/>
                            <a:gd name="T137" fmla="*/ T136 w 9585"/>
                            <a:gd name="T138" fmla="+- 0 10614 7848"/>
                            <a:gd name="T139" fmla="*/ 10614 h 2775"/>
                            <a:gd name="T140" fmla="+- 0 10839 1338"/>
                            <a:gd name="T141" fmla="*/ T140 w 9585"/>
                            <a:gd name="T142" fmla="+- 0 10619 7848"/>
                            <a:gd name="T143" fmla="*/ 10619 h 2775"/>
                            <a:gd name="T144" fmla="+- 0 10825 1338"/>
                            <a:gd name="T145" fmla="*/ T144 w 9585"/>
                            <a:gd name="T146" fmla="+- 0 10622 7848"/>
                            <a:gd name="T147" fmla="*/ 10622 h 2775"/>
                            <a:gd name="T148" fmla="+- 0 10810 1338"/>
                            <a:gd name="T149" fmla="*/ T148 w 9585"/>
                            <a:gd name="T150" fmla="+- 0 10623 7848"/>
                            <a:gd name="T151" fmla="*/ 10623 h 2775"/>
                            <a:gd name="T152" fmla="+- 0 1443 1338"/>
                            <a:gd name="T153" fmla="*/ T152 w 9585"/>
                            <a:gd name="T154" fmla="+- 0 10623 7848"/>
                            <a:gd name="T155" fmla="*/ 10623 h 2775"/>
                            <a:gd name="T156" fmla="+- 0 1428 1338"/>
                            <a:gd name="T157" fmla="*/ T156 w 9585"/>
                            <a:gd name="T158" fmla="+- 0 10620 7848"/>
                            <a:gd name="T159" fmla="*/ 10620 h 2775"/>
                            <a:gd name="T160" fmla="+- 0 1414 1338"/>
                            <a:gd name="T161" fmla="*/ T160 w 9585"/>
                            <a:gd name="T162" fmla="+- 0 10617 7848"/>
                            <a:gd name="T163" fmla="*/ 10617 h 2775"/>
                            <a:gd name="T164" fmla="+- 0 1400 1338"/>
                            <a:gd name="T165" fmla="*/ T164 w 9585"/>
                            <a:gd name="T166" fmla="+- 0 10611 7848"/>
                            <a:gd name="T167" fmla="*/ 10611 h 2775"/>
                            <a:gd name="T168" fmla="+- 0 1388 1338"/>
                            <a:gd name="T169" fmla="*/ T168 w 9585"/>
                            <a:gd name="T170" fmla="+- 0 10604 7848"/>
                            <a:gd name="T171" fmla="*/ 10604 h 2775"/>
                            <a:gd name="T172" fmla="+- 0 1376 1338"/>
                            <a:gd name="T173" fmla="*/ T172 w 9585"/>
                            <a:gd name="T174" fmla="+- 0 10595 7848"/>
                            <a:gd name="T175" fmla="*/ 10595 h 2775"/>
                            <a:gd name="T176" fmla="+- 0 1365 1338"/>
                            <a:gd name="T177" fmla="*/ T176 w 9585"/>
                            <a:gd name="T178" fmla="+- 0 10584 7848"/>
                            <a:gd name="T179" fmla="*/ 10584 h 2775"/>
                            <a:gd name="T180" fmla="+- 0 1356 1338"/>
                            <a:gd name="T181" fmla="*/ T180 w 9585"/>
                            <a:gd name="T182" fmla="+- 0 10573 7848"/>
                            <a:gd name="T183" fmla="*/ 10573 h 2775"/>
                            <a:gd name="T184" fmla="+- 0 1349 1338"/>
                            <a:gd name="T185" fmla="*/ T184 w 9585"/>
                            <a:gd name="T186" fmla="+- 0 10560 7848"/>
                            <a:gd name="T187" fmla="*/ 10560 h 2775"/>
                            <a:gd name="T188" fmla="+- 0 1343 1338"/>
                            <a:gd name="T189" fmla="*/ T188 w 9585"/>
                            <a:gd name="T190" fmla="+- 0 10546 7848"/>
                            <a:gd name="T191" fmla="*/ 10546 h 2775"/>
                            <a:gd name="T192" fmla="+- 0 1340 1338"/>
                            <a:gd name="T193" fmla="*/ T192 w 9585"/>
                            <a:gd name="T194" fmla="+- 0 10532 7848"/>
                            <a:gd name="T195" fmla="*/ 10532 h 2775"/>
                            <a:gd name="T196" fmla="+- 0 1338 1338"/>
                            <a:gd name="T197" fmla="*/ T196 w 9585"/>
                            <a:gd name="T198" fmla="+- 0 10517 7848"/>
                            <a:gd name="T199" fmla="*/ 10517 h 27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</a:cxnLst>
                          <a:rect l="0" t="0" r="r" b="b"/>
                          <a:pathLst>
                            <a:path w="9585" h="2775">
                              <a:moveTo>
                                <a:pt x="0" y="2662"/>
                              </a:moveTo>
                              <a:lnTo>
                                <a:pt x="0" y="112"/>
                              </a:lnTo>
                              <a:lnTo>
                                <a:pt x="0" y="105"/>
                              </a:lnTo>
                              <a:lnTo>
                                <a:pt x="0" y="97"/>
                              </a:lnTo>
                              <a:lnTo>
                                <a:pt x="2" y="90"/>
                              </a:lnTo>
                              <a:lnTo>
                                <a:pt x="3" y="83"/>
                              </a:lnTo>
                              <a:lnTo>
                                <a:pt x="5" y="76"/>
                              </a:lnTo>
                              <a:lnTo>
                                <a:pt x="8" y="69"/>
                              </a:lnTo>
                              <a:lnTo>
                                <a:pt x="11" y="62"/>
                              </a:lnTo>
                              <a:lnTo>
                                <a:pt x="14" y="56"/>
                              </a:lnTo>
                              <a:lnTo>
                                <a:pt x="18" y="50"/>
                              </a:lnTo>
                              <a:lnTo>
                                <a:pt x="23" y="43"/>
                              </a:lnTo>
                              <a:lnTo>
                                <a:pt x="27" y="38"/>
                              </a:lnTo>
                              <a:lnTo>
                                <a:pt x="32" y="32"/>
                              </a:lnTo>
                              <a:lnTo>
                                <a:pt x="38" y="27"/>
                              </a:lnTo>
                              <a:lnTo>
                                <a:pt x="43" y="23"/>
                              </a:lnTo>
                              <a:lnTo>
                                <a:pt x="50" y="18"/>
                              </a:lnTo>
                              <a:lnTo>
                                <a:pt x="56" y="14"/>
                              </a:lnTo>
                              <a:lnTo>
                                <a:pt x="62" y="11"/>
                              </a:lnTo>
                              <a:lnTo>
                                <a:pt x="69" y="8"/>
                              </a:lnTo>
                              <a:lnTo>
                                <a:pt x="76" y="5"/>
                              </a:lnTo>
                              <a:lnTo>
                                <a:pt x="83" y="3"/>
                              </a:lnTo>
                              <a:lnTo>
                                <a:pt x="90" y="2"/>
                              </a:lnTo>
                              <a:lnTo>
                                <a:pt x="97" y="0"/>
                              </a:lnTo>
                              <a:lnTo>
                                <a:pt x="105" y="0"/>
                              </a:lnTo>
                              <a:lnTo>
                                <a:pt x="112" y="0"/>
                              </a:lnTo>
                              <a:lnTo>
                                <a:pt x="9472" y="0"/>
                              </a:lnTo>
                              <a:lnTo>
                                <a:pt x="9479" y="0"/>
                              </a:lnTo>
                              <a:lnTo>
                                <a:pt x="9487" y="0"/>
                              </a:lnTo>
                              <a:lnTo>
                                <a:pt x="9494" y="2"/>
                              </a:lnTo>
                              <a:lnTo>
                                <a:pt x="9501" y="3"/>
                              </a:lnTo>
                              <a:lnTo>
                                <a:pt x="9508" y="5"/>
                              </a:lnTo>
                              <a:lnTo>
                                <a:pt x="9515" y="8"/>
                              </a:lnTo>
                              <a:lnTo>
                                <a:pt x="9522" y="11"/>
                              </a:lnTo>
                              <a:lnTo>
                                <a:pt x="9528" y="14"/>
                              </a:lnTo>
                              <a:lnTo>
                                <a:pt x="9535" y="18"/>
                              </a:lnTo>
                              <a:lnTo>
                                <a:pt x="9541" y="23"/>
                              </a:lnTo>
                              <a:lnTo>
                                <a:pt x="9546" y="27"/>
                              </a:lnTo>
                              <a:lnTo>
                                <a:pt x="9552" y="32"/>
                              </a:lnTo>
                              <a:lnTo>
                                <a:pt x="9557" y="38"/>
                              </a:lnTo>
                              <a:lnTo>
                                <a:pt x="9561" y="43"/>
                              </a:lnTo>
                              <a:lnTo>
                                <a:pt x="9566" y="50"/>
                              </a:lnTo>
                              <a:lnTo>
                                <a:pt x="9570" y="56"/>
                              </a:lnTo>
                              <a:lnTo>
                                <a:pt x="9573" y="62"/>
                              </a:lnTo>
                              <a:lnTo>
                                <a:pt x="9576" y="69"/>
                              </a:lnTo>
                              <a:lnTo>
                                <a:pt x="9579" y="76"/>
                              </a:lnTo>
                              <a:lnTo>
                                <a:pt x="9581" y="83"/>
                              </a:lnTo>
                              <a:lnTo>
                                <a:pt x="9582" y="90"/>
                              </a:lnTo>
                              <a:lnTo>
                                <a:pt x="9584" y="97"/>
                              </a:lnTo>
                              <a:lnTo>
                                <a:pt x="9585" y="105"/>
                              </a:lnTo>
                              <a:lnTo>
                                <a:pt x="9585" y="112"/>
                              </a:lnTo>
                              <a:lnTo>
                                <a:pt x="9585" y="2662"/>
                              </a:lnTo>
                              <a:lnTo>
                                <a:pt x="9585" y="2669"/>
                              </a:lnTo>
                              <a:lnTo>
                                <a:pt x="9584" y="2677"/>
                              </a:lnTo>
                              <a:lnTo>
                                <a:pt x="9582" y="2684"/>
                              </a:lnTo>
                              <a:lnTo>
                                <a:pt x="9581" y="2691"/>
                              </a:lnTo>
                              <a:lnTo>
                                <a:pt x="9579" y="2698"/>
                              </a:lnTo>
                              <a:lnTo>
                                <a:pt x="9576" y="2705"/>
                              </a:lnTo>
                              <a:lnTo>
                                <a:pt x="9573" y="2712"/>
                              </a:lnTo>
                              <a:lnTo>
                                <a:pt x="9570" y="2718"/>
                              </a:lnTo>
                              <a:lnTo>
                                <a:pt x="9566" y="2725"/>
                              </a:lnTo>
                              <a:lnTo>
                                <a:pt x="9561" y="2731"/>
                              </a:lnTo>
                              <a:lnTo>
                                <a:pt x="9557" y="2736"/>
                              </a:lnTo>
                              <a:lnTo>
                                <a:pt x="9552" y="2742"/>
                              </a:lnTo>
                              <a:lnTo>
                                <a:pt x="9546" y="2747"/>
                              </a:lnTo>
                              <a:lnTo>
                                <a:pt x="9541" y="2751"/>
                              </a:lnTo>
                              <a:lnTo>
                                <a:pt x="9535" y="2756"/>
                              </a:lnTo>
                              <a:lnTo>
                                <a:pt x="9528" y="2760"/>
                              </a:lnTo>
                              <a:lnTo>
                                <a:pt x="9522" y="2763"/>
                              </a:lnTo>
                              <a:lnTo>
                                <a:pt x="9515" y="2766"/>
                              </a:lnTo>
                              <a:lnTo>
                                <a:pt x="9508" y="2769"/>
                              </a:lnTo>
                              <a:lnTo>
                                <a:pt x="9501" y="2771"/>
                              </a:lnTo>
                              <a:lnTo>
                                <a:pt x="9494" y="2772"/>
                              </a:lnTo>
                              <a:lnTo>
                                <a:pt x="9487" y="2774"/>
                              </a:lnTo>
                              <a:lnTo>
                                <a:pt x="9479" y="2775"/>
                              </a:lnTo>
                              <a:lnTo>
                                <a:pt x="9472" y="2775"/>
                              </a:lnTo>
                              <a:lnTo>
                                <a:pt x="112" y="2775"/>
                              </a:lnTo>
                              <a:lnTo>
                                <a:pt x="105" y="2775"/>
                              </a:lnTo>
                              <a:lnTo>
                                <a:pt x="97" y="2774"/>
                              </a:lnTo>
                              <a:lnTo>
                                <a:pt x="90" y="2772"/>
                              </a:lnTo>
                              <a:lnTo>
                                <a:pt x="83" y="2771"/>
                              </a:lnTo>
                              <a:lnTo>
                                <a:pt x="76" y="2769"/>
                              </a:lnTo>
                              <a:lnTo>
                                <a:pt x="69" y="2766"/>
                              </a:lnTo>
                              <a:lnTo>
                                <a:pt x="62" y="2763"/>
                              </a:lnTo>
                              <a:lnTo>
                                <a:pt x="56" y="2760"/>
                              </a:lnTo>
                              <a:lnTo>
                                <a:pt x="50" y="2756"/>
                              </a:lnTo>
                              <a:lnTo>
                                <a:pt x="43" y="2751"/>
                              </a:lnTo>
                              <a:lnTo>
                                <a:pt x="38" y="2747"/>
                              </a:lnTo>
                              <a:lnTo>
                                <a:pt x="32" y="2742"/>
                              </a:lnTo>
                              <a:lnTo>
                                <a:pt x="27" y="2736"/>
                              </a:lnTo>
                              <a:lnTo>
                                <a:pt x="23" y="2731"/>
                              </a:lnTo>
                              <a:lnTo>
                                <a:pt x="18" y="2725"/>
                              </a:lnTo>
                              <a:lnTo>
                                <a:pt x="14" y="2718"/>
                              </a:lnTo>
                              <a:lnTo>
                                <a:pt x="11" y="2712"/>
                              </a:lnTo>
                              <a:lnTo>
                                <a:pt x="8" y="2705"/>
                              </a:lnTo>
                              <a:lnTo>
                                <a:pt x="5" y="2698"/>
                              </a:lnTo>
                              <a:lnTo>
                                <a:pt x="3" y="2691"/>
                              </a:lnTo>
                              <a:lnTo>
                                <a:pt x="2" y="2684"/>
                              </a:lnTo>
                              <a:lnTo>
                                <a:pt x="0" y="2677"/>
                              </a:lnTo>
                              <a:lnTo>
                                <a:pt x="0" y="2669"/>
                              </a:lnTo>
                              <a:lnTo>
                                <a:pt x="0" y="2662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DADCD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BC88B7" id="Freeform 66" o:spid="_x0000_s1026" style="position:absolute;margin-left:-40pt;margin-top:7.55pt;width:479.25pt;height:92.25pt;z-index:-25161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585,27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" path="m,2662l,112r,-7l,97,2,90,3,83,5,76,8,69r3,-7l14,56r4,-6l23,43r4,-5l32,32r6,-5l43,23r7,-5l56,14r6,-3l69,8,76,5,83,3,90,2,97,r8,l112,,9472,r7,l9487,r7,2l9501,3r7,2l9515,8r7,3l9528,14r7,4l9541,23r5,4l9552,32r5,6l9561,43r5,7l9570,56r3,6l9576,69r3,7l9581,83r1,7l9584,97r1,8l9585,112r,2550l9585,2669r-1,8l9582,2684r-1,7l9579,2698r-3,7l9573,2712r-3,6l9566,2725r-5,6l9557,2736r-5,6l9546,2747r-5,4l9535,2756r-7,4l9522,2763r-7,3l9508,2769r-7,2l9494,2772r-7,2l9479,2775r-7,l112,2775r-7,l97,2774r-7,-2l83,2771r-7,-2l69,2766r-7,-3l56,2760r-6,-4l43,2751r-5,-4l32,2742r-5,-6l23,2731r-5,-6l14,2718r-3,-6l8,2705r-3,-7l3,2691r-1,-7l,2677r,-8l,2662xe" filled="f" strokecolor="#dadcdf">
                <v:path arrowok="t" o:connecttype="custom" o:connectlocs="0,3361234;0,3354900;1905,3348988;5080,3343077;8890,3337587;14605,3332098;20320,3327453;27305,3323652;35560,3319852;43815,3317318;52705,3315207;61595,3313940;71120,3313940;6019165,3313940;6028690,3314785;6037580,3316052;6046470,3318585;6054725,3321541;6061710,3325341;6068695,3329986;6074410,3335054;6078855,3340121;6082665,3346033;6084570,3351944;6086475,3358278;6086475,4438011;6085840,4444345;6083935,4450257;6080760,4456169;6076950,4461658;6071235,4467148;6065520,4471793;6058535,4475593;6050280,4479393;6042025,4481927;6033135,4484038;6024245,4485305;6014720,4485727;66675,4485727;57150,4484461;48260,4483194;39370,4480660;31750,4477704;24130,4473904;17145,4469259;11430,4464614;6985,4459125;3175,4453213;1270,4447301;0,4440967" o:connectangles="0,0,0,0,0,0,0,0,0,0,0,0,0,0,0,0,0,0,0,0,0,0,0,0,0,0,0,0,0,0,0,0,0,0,0,0,0,0,0,0,0,0,0,0,0,0,0,0,0,0"/>
              </v:shape>
            </w:pict>
          </mc:Fallback>
        </mc:AlternateContent>
      </w:r>
    </w:p>
    <w:p w14:paraId="6693021F" w14:textId="77777777" w:rsidR="007D4CAE" w:rsidRDefault="00000000">
      <w:pPr>
        <w:spacing w:before="22" w:line="260" w:lineRule="exact"/>
        <w:ind w:left="105"/>
        <w:rPr>
          <w:rFonts w:ascii="Roboto Black" w:eastAsia="Roboto Black" w:hAnsi="Roboto Black" w:cs="Roboto Black"/>
          <w:sz w:val="24"/>
          <w:szCs w:val="24"/>
        </w:rPr>
      </w:pPr>
      <w:r>
        <w:rPr>
          <w:rFonts w:ascii="Roboto Black" w:eastAsia="Roboto Black" w:hAnsi="Roboto Black" w:cs="Roboto Black"/>
          <w:color w:val="1F2023"/>
          <w:position w:val="-1"/>
          <w:sz w:val="24"/>
          <w:szCs w:val="24"/>
        </w:rPr>
        <w:t>Email</w:t>
      </w:r>
      <w:r>
        <w:rPr>
          <w:rFonts w:ascii="Roboto Black" w:eastAsia="Roboto Black" w:hAnsi="Roboto Black" w:cs="Roboto Black"/>
          <w:color w:val="1F2023"/>
          <w:spacing w:val="-6"/>
          <w:position w:val="-1"/>
          <w:sz w:val="24"/>
          <w:szCs w:val="24"/>
        </w:rPr>
        <w:t xml:space="preserve"> </w:t>
      </w:r>
      <w:r>
        <w:rPr>
          <w:rFonts w:ascii="Roboto Black" w:eastAsia="Roboto Black" w:hAnsi="Roboto Black" w:cs="Roboto Black"/>
          <w:color w:val="D92F24"/>
          <w:position w:val="-1"/>
          <w:sz w:val="24"/>
          <w:szCs w:val="24"/>
        </w:rPr>
        <w:t>*</w:t>
      </w:r>
    </w:p>
    <w:p w14:paraId="30C55114" w14:textId="77777777" w:rsidR="007D4CAE" w:rsidRDefault="007D4CAE">
      <w:pPr>
        <w:spacing w:before="9" w:line="100" w:lineRule="exact"/>
        <w:rPr>
          <w:sz w:val="11"/>
          <w:szCs w:val="11"/>
        </w:rPr>
      </w:pPr>
    </w:p>
    <w:p w14:paraId="1CC442BC" w14:textId="1697A0A7" w:rsidR="007D4CAE" w:rsidRDefault="007D4CAE">
      <w:pPr>
        <w:spacing w:line="200" w:lineRule="exact"/>
      </w:pPr>
    </w:p>
    <w:p w14:paraId="3040F14D" w14:textId="7FC5D312" w:rsidR="007D4CAE" w:rsidRDefault="007D4CAE">
      <w:pPr>
        <w:spacing w:line="200" w:lineRule="exact"/>
      </w:pPr>
    </w:p>
    <w:p w14:paraId="4675E9FE" w14:textId="48173B28" w:rsidR="007D4CAE" w:rsidRDefault="004379F6">
      <w:pPr>
        <w:spacing w:before="26" w:line="240" w:lineRule="exact"/>
        <w:ind w:left="105"/>
        <w:rPr>
          <w:rFonts w:ascii="Roboto Black" w:eastAsia="Roboto Black" w:hAnsi="Roboto Black" w:cs="Roboto Black"/>
          <w:sz w:val="21"/>
          <w:szCs w:val="21"/>
        </w:rPr>
      </w:pPr>
      <w:r>
        <w:rPr>
          <w:rFonts w:ascii="Roboto Black" w:eastAsia="Roboto Black" w:hAnsi="Roboto Black" w:cs="Roboto Black"/>
          <w:color w:val="212324"/>
          <w:spacing w:val="-4"/>
          <w:sz w:val="21"/>
          <w:szCs w:val="21"/>
        </w:rPr>
        <w:t>tuna.onguner@ug.bilkent.edu.tr</w:t>
      </w:r>
    </w:p>
    <w:p w14:paraId="349E9901" w14:textId="77777777" w:rsidR="007D4CAE" w:rsidRDefault="007D4CAE">
      <w:pPr>
        <w:spacing w:before="1" w:line="160" w:lineRule="exact"/>
        <w:rPr>
          <w:sz w:val="16"/>
          <w:szCs w:val="16"/>
        </w:rPr>
      </w:pPr>
    </w:p>
    <w:p w14:paraId="43608C23" w14:textId="149B3898" w:rsidR="007D4CAE" w:rsidRDefault="00B65DDA">
      <w:pPr>
        <w:spacing w:line="200" w:lineRule="exact"/>
      </w:pPr>
      <w:r>
        <w:rPr>
          <w:noProof/>
        </w:rPr>
        <w:pict w14:anchorId="21D6C8F5">
          <v:polyline id="_x0000_s2068" alt="" style="position:absolute;z-index:-251641344;mso-wrap-edited:f;mso-width-percent:0;mso-height-percent:0;mso-width-percent:0;mso-height-percent:0" points="148.75pt,727.6pt,370pt,727.6pt" coordsize="4425,0" filled="f" strokecolor="white" strokeweight=".85pt">
            <v:path arrowok="t" o:connecttype="custom" o:connectlocs="0,0;1784270625,0" o:connectangles="0,0"/>
            <o:lock v:ext="edit" verticies="t"/>
          </v:polyline>
        </w:pict>
      </w:r>
    </w:p>
    <w:p w14:paraId="69ECED35" w14:textId="77777777" w:rsidR="007D4CAE" w:rsidRDefault="007D4CAE">
      <w:pPr>
        <w:spacing w:line="200" w:lineRule="exact"/>
      </w:pPr>
    </w:p>
    <w:p w14:paraId="415509EF" w14:textId="77777777" w:rsidR="007D4CAE" w:rsidRDefault="007D4CAE">
      <w:pPr>
        <w:spacing w:line="200" w:lineRule="exact"/>
      </w:pPr>
    </w:p>
    <w:p w14:paraId="766ADD14" w14:textId="16E58601" w:rsidR="007D4CAE" w:rsidRDefault="00B65DDA">
      <w:pPr>
        <w:spacing w:line="200" w:lineRule="exact"/>
      </w:pPr>
      <w:r>
        <w:rPr>
          <w:noProof/>
        </w:rPr>
        <w:pict w14:anchorId="3B8AD8AE">
          <v:shape id="_x0000_s2067" alt="" style="position:absolute;margin-left:-40.1pt;margin-top:16.3pt;width:479.25pt;height:138.75pt;z-index:-251651584;mso-wrap-edited:f;mso-width-percent:0;mso-height-percent:0;mso-width-percent:0;mso-height-percent:0" coordsize="9585,2775" path="m,2662l,112r,-7l,97,2,90,3,83,5,76,8,69r3,-7l14,56r4,-6l23,43r4,-5l32,32r6,-5l43,23r7,-5l56,14r6,-3l69,8,76,5,83,3,90,2,97,r8,l112,,9472,r7,l9487,r7,2l9501,3r7,2l9515,8r7,3l9528,14r7,4l9541,23r5,4l9552,32r5,6l9561,43r5,7l9570,56r3,6l9576,69r3,7l9581,83r1,7l9584,97r1,8l9585,112r,2550l9585,2669r-1,8l9582,2684r-1,7l9579,2698r-3,7l9573,2712r-3,6l9566,2725r-5,6l9557,2736r-5,6l9546,2747r-5,4l9535,2756r-7,4l9522,2763r-7,3l9508,2769r-7,2l9494,2772r-7,2l9479,2775r-7,l112,2775r-7,l97,2774r-7,-2l83,2771r-7,-2l69,2766r-7,-3l56,2760r-6,-4l43,2751r-5,-4l32,2742r-5,-6l23,2731r-5,-6l14,2718r-3,-6l8,2705r-3,-7l3,2691r-1,-7l,2677r,-8l,2662xe" filled="f" strokecolor="#dadcdf">
            <v:path arrowok="t" o:connecttype="custom" o:connectlocs="0,2147483646;0,2147483646;1209675,2147483646;3225800,2147483646;5645150,2147483646;9274175,2147483646;12903200,2147483646;17338675,2147483646;22580600,2147483646;27822525,2147483646;33467675,2147483646;39112825,2147483646;4516120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42338625,2147483646;36290250,2147483646;30645100,2147483646;24999950,2147483646;20161250,2147483646;15322550,2147483646;10887075,2147483646;7258050,2147483646;4435475,2147483646;2016125,2147483646;806450,2147483646;0,2147483646" o:connectangles="0,0,0,0,0,0,0,0,0,0,0,0,0,0,0,0,0,0,0,0,0,0,0,0,0,0,0,0,0,0,0,0,0,0,0,0,0,0,0,0,0,0,0,0,0,0,0,0,0,0"/>
          </v:shape>
        </w:pict>
      </w:r>
    </w:p>
    <w:p w14:paraId="7CB03E80" w14:textId="759A7787" w:rsidR="007D4CAE" w:rsidRDefault="007D4CAE">
      <w:pPr>
        <w:spacing w:line="200" w:lineRule="exact"/>
      </w:pPr>
    </w:p>
    <w:p w14:paraId="105AA69E" w14:textId="77777777" w:rsidR="007D4CAE" w:rsidRDefault="00000000">
      <w:pPr>
        <w:spacing w:before="22"/>
        <w:ind w:left="105"/>
        <w:rPr>
          <w:rFonts w:ascii="Roboto Black" w:eastAsia="Roboto Black" w:hAnsi="Roboto Black" w:cs="Roboto Black"/>
          <w:sz w:val="24"/>
          <w:szCs w:val="24"/>
        </w:rPr>
      </w:pPr>
      <w:r>
        <w:rPr>
          <w:rFonts w:ascii="Roboto Black" w:eastAsia="Roboto Black" w:hAnsi="Roboto Black" w:cs="Roboto Black"/>
          <w:color w:val="1F2023"/>
          <w:sz w:val="24"/>
          <w:szCs w:val="24"/>
        </w:rPr>
        <w:t>Name of</w:t>
      </w:r>
      <w:r>
        <w:rPr>
          <w:rFonts w:ascii="Roboto Black" w:eastAsia="Roboto Black" w:hAnsi="Roboto Black" w:cs="Roboto Black"/>
          <w:color w:val="1F2023"/>
          <w:spacing w:val="-2"/>
          <w:sz w:val="24"/>
          <w:szCs w:val="24"/>
        </w:rPr>
        <w:t xml:space="preserve"> </w:t>
      </w:r>
      <w:r>
        <w:rPr>
          <w:rFonts w:ascii="Roboto Black" w:eastAsia="Roboto Black" w:hAnsi="Roboto Black" w:cs="Roboto Black"/>
          <w:color w:val="1F2023"/>
          <w:sz w:val="24"/>
          <w:szCs w:val="24"/>
        </w:rPr>
        <w:t>the</w:t>
      </w:r>
      <w:r>
        <w:rPr>
          <w:rFonts w:ascii="Roboto Black" w:eastAsia="Roboto Black" w:hAnsi="Roboto Black" w:cs="Roboto Black"/>
          <w:color w:val="1F2023"/>
          <w:spacing w:val="-14"/>
          <w:sz w:val="24"/>
          <w:szCs w:val="24"/>
        </w:rPr>
        <w:t xml:space="preserve"> </w:t>
      </w:r>
      <w:r>
        <w:rPr>
          <w:rFonts w:ascii="Roboto Black" w:eastAsia="Roboto Black" w:hAnsi="Roboto Black" w:cs="Roboto Black"/>
          <w:color w:val="1F2023"/>
          <w:w w:val="96"/>
          <w:sz w:val="24"/>
          <w:szCs w:val="24"/>
        </w:rPr>
        <w:t>Project</w:t>
      </w:r>
      <w:r>
        <w:rPr>
          <w:rFonts w:ascii="Roboto Black" w:eastAsia="Roboto Black" w:hAnsi="Roboto Black" w:cs="Roboto Black"/>
          <w:color w:val="1F2023"/>
          <w:spacing w:val="1"/>
          <w:w w:val="96"/>
          <w:sz w:val="24"/>
          <w:szCs w:val="24"/>
        </w:rPr>
        <w:t xml:space="preserve"> </w:t>
      </w:r>
      <w:r>
        <w:rPr>
          <w:rFonts w:ascii="Roboto Black" w:eastAsia="Roboto Black" w:hAnsi="Roboto Black" w:cs="Roboto Black"/>
          <w:color w:val="D92F24"/>
          <w:sz w:val="24"/>
          <w:szCs w:val="24"/>
        </w:rPr>
        <w:t>*</w:t>
      </w:r>
    </w:p>
    <w:p w14:paraId="00B6C774" w14:textId="77777777" w:rsidR="007D4CAE" w:rsidRDefault="007D4CAE">
      <w:pPr>
        <w:spacing w:before="1" w:line="120" w:lineRule="exact"/>
        <w:rPr>
          <w:sz w:val="12"/>
          <w:szCs w:val="12"/>
        </w:rPr>
      </w:pPr>
    </w:p>
    <w:p w14:paraId="7F0E6EA0" w14:textId="77777777" w:rsidR="007D4CAE" w:rsidRDefault="00000000">
      <w:pPr>
        <w:spacing w:line="300" w:lineRule="auto"/>
        <w:ind w:left="105" w:right="1272"/>
        <w:rPr>
          <w:rFonts w:ascii="Roboto" w:eastAsia="Roboto" w:hAnsi="Roboto" w:cs="Roboto"/>
          <w:sz w:val="22"/>
          <w:szCs w:val="22"/>
        </w:rPr>
      </w:pPr>
      <w:r>
        <w:rPr>
          <w:rFonts w:ascii="Roboto" w:eastAsia="Roboto" w:hAnsi="Roboto" w:cs="Roboto"/>
          <w:i/>
          <w:color w:val="1F2023"/>
          <w:sz w:val="22"/>
          <w:szCs w:val="22"/>
        </w:rPr>
        <w:t>Aim for a sho</w:t>
      </w:r>
      <w:r>
        <w:rPr>
          <w:rFonts w:ascii="Roboto" w:eastAsia="Roboto" w:hAnsi="Roboto" w:cs="Roboto"/>
          <w:i/>
          <w:color w:val="1F2023"/>
          <w:spacing w:val="5"/>
          <w:sz w:val="22"/>
          <w:szCs w:val="22"/>
        </w:rPr>
        <w:t>r</w:t>
      </w:r>
      <w:r>
        <w:rPr>
          <w:rFonts w:ascii="Roboto" w:eastAsia="Roboto" w:hAnsi="Roboto" w:cs="Roboto"/>
          <w:i/>
          <w:color w:val="1F2023"/>
          <w:sz w:val="22"/>
          <w:szCs w:val="22"/>
        </w:rPr>
        <w:t>t, unambiguous, and memo</w:t>
      </w:r>
      <w:r>
        <w:rPr>
          <w:rFonts w:ascii="Roboto" w:eastAsia="Roboto" w:hAnsi="Roboto" w:cs="Roboto"/>
          <w:i/>
          <w:color w:val="1F2023"/>
          <w:spacing w:val="-4"/>
          <w:sz w:val="22"/>
          <w:szCs w:val="22"/>
        </w:rPr>
        <w:t>r</w:t>
      </w:r>
      <w:r>
        <w:rPr>
          <w:rFonts w:ascii="Roboto" w:eastAsia="Roboto" w:hAnsi="Roboto" w:cs="Roboto"/>
          <w:i/>
          <w:color w:val="1F2023"/>
          <w:sz w:val="22"/>
          <w:szCs w:val="22"/>
        </w:rPr>
        <w:t xml:space="preserve">able title for </w:t>
      </w:r>
      <w:r>
        <w:rPr>
          <w:rFonts w:ascii="Roboto" w:eastAsia="Roboto" w:hAnsi="Roboto" w:cs="Roboto"/>
          <w:i/>
          <w:color w:val="1F2023"/>
          <w:spacing w:val="-1"/>
          <w:sz w:val="22"/>
          <w:szCs w:val="22"/>
        </w:rPr>
        <w:t>y</w:t>
      </w:r>
      <w:r>
        <w:rPr>
          <w:rFonts w:ascii="Roboto" w:eastAsia="Roboto" w:hAnsi="Roboto" w:cs="Roboto"/>
          <w:i/>
          <w:color w:val="1F2023"/>
          <w:sz w:val="22"/>
          <w:szCs w:val="22"/>
        </w:rPr>
        <w:t>our p</w:t>
      </w:r>
      <w:r>
        <w:rPr>
          <w:rFonts w:ascii="Roboto" w:eastAsia="Roboto" w:hAnsi="Roboto" w:cs="Roboto"/>
          <w:i/>
          <w:color w:val="1F2023"/>
          <w:spacing w:val="-2"/>
          <w:sz w:val="22"/>
          <w:szCs w:val="22"/>
        </w:rPr>
        <w:t>r</w:t>
      </w:r>
      <w:r>
        <w:rPr>
          <w:rFonts w:ascii="Roboto" w:eastAsia="Roboto" w:hAnsi="Roboto" w:cs="Roboto"/>
          <w:i/>
          <w:color w:val="1F2023"/>
          <w:sz w:val="22"/>
          <w:szCs w:val="22"/>
        </w:rPr>
        <w:t xml:space="preserve">oject/team. </w:t>
      </w:r>
      <w:r>
        <w:rPr>
          <w:rFonts w:ascii="Roboto" w:eastAsia="Roboto" w:hAnsi="Roboto" w:cs="Roboto"/>
          <w:i/>
          <w:color w:val="1F2023"/>
          <w:spacing w:val="-7"/>
          <w:sz w:val="22"/>
          <w:szCs w:val="22"/>
        </w:rPr>
        <w:t>Y</w:t>
      </w:r>
      <w:r>
        <w:rPr>
          <w:rFonts w:ascii="Roboto" w:eastAsia="Roboto" w:hAnsi="Roboto" w:cs="Roboto"/>
          <w:i/>
          <w:color w:val="1F2023"/>
          <w:sz w:val="22"/>
          <w:szCs w:val="22"/>
        </w:rPr>
        <w:t>our p</w:t>
      </w:r>
      <w:r>
        <w:rPr>
          <w:rFonts w:ascii="Roboto" w:eastAsia="Roboto" w:hAnsi="Roboto" w:cs="Roboto"/>
          <w:i/>
          <w:color w:val="1F2023"/>
          <w:spacing w:val="-2"/>
          <w:sz w:val="22"/>
          <w:szCs w:val="22"/>
        </w:rPr>
        <w:t>r</w:t>
      </w:r>
      <w:r>
        <w:rPr>
          <w:rFonts w:ascii="Roboto" w:eastAsia="Roboto" w:hAnsi="Roboto" w:cs="Roboto"/>
          <w:i/>
          <w:color w:val="1F2023"/>
          <w:sz w:val="22"/>
          <w:szCs w:val="22"/>
        </w:rPr>
        <w:t xml:space="preserve">oject name should </w:t>
      </w:r>
      <w:r>
        <w:rPr>
          <w:rFonts w:ascii="Roboto" w:eastAsia="Roboto" w:hAnsi="Roboto" w:cs="Roboto"/>
          <w:i/>
          <w:color w:val="1F2023"/>
          <w:spacing w:val="-2"/>
          <w:sz w:val="22"/>
          <w:szCs w:val="22"/>
        </w:rPr>
        <w:t>r</w:t>
      </w:r>
      <w:r>
        <w:rPr>
          <w:rFonts w:ascii="Roboto" w:eastAsia="Roboto" w:hAnsi="Roboto" w:cs="Roboto"/>
          <w:i/>
          <w:color w:val="1F2023"/>
          <w:spacing w:val="-1"/>
          <w:sz w:val="22"/>
          <w:szCs w:val="22"/>
        </w:rPr>
        <w:t>e</w:t>
      </w:r>
      <w:r>
        <w:rPr>
          <w:rFonts w:ascii="Roboto" w:eastAsia="Roboto" w:hAnsi="Roboto" w:cs="Roboto"/>
          <w:i/>
          <w:color w:val="1F2023"/>
          <w:sz w:val="22"/>
          <w:szCs w:val="22"/>
        </w:rPr>
        <w:t>ﬂect</w:t>
      </w:r>
      <w:r>
        <w:rPr>
          <w:rFonts w:ascii="Roboto" w:eastAsia="Roboto" w:hAnsi="Roboto" w:cs="Roboto"/>
          <w:i/>
          <w:color w:val="1F2023"/>
          <w:spacing w:val="1"/>
          <w:sz w:val="22"/>
          <w:szCs w:val="22"/>
        </w:rPr>
        <w:t xml:space="preserve"> </w:t>
      </w:r>
      <w:r>
        <w:rPr>
          <w:rFonts w:ascii="Roboto" w:eastAsia="Roboto" w:hAnsi="Roboto" w:cs="Roboto"/>
          <w:i/>
          <w:color w:val="1F2023"/>
          <w:sz w:val="22"/>
          <w:szCs w:val="22"/>
        </w:rPr>
        <w:t>what ma</w:t>
      </w:r>
      <w:r>
        <w:rPr>
          <w:rFonts w:ascii="Roboto" w:eastAsia="Roboto" w:hAnsi="Roboto" w:cs="Roboto"/>
          <w:i/>
          <w:color w:val="1F2023"/>
          <w:spacing w:val="-2"/>
          <w:sz w:val="22"/>
          <w:szCs w:val="22"/>
        </w:rPr>
        <w:t>k</w:t>
      </w:r>
      <w:r>
        <w:rPr>
          <w:rFonts w:ascii="Roboto" w:eastAsia="Roboto" w:hAnsi="Roboto" w:cs="Roboto"/>
          <w:i/>
          <w:color w:val="1F2023"/>
          <w:sz w:val="22"/>
          <w:szCs w:val="22"/>
        </w:rPr>
        <w:t xml:space="preserve">es </w:t>
      </w:r>
      <w:r>
        <w:rPr>
          <w:rFonts w:ascii="Roboto" w:eastAsia="Roboto" w:hAnsi="Roboto" w:cs="Roboto"/>
          <w:i/>
          <w:color w:val="1F2023"/>
          <w:spacing w:val="-1"/>
          <w:sz w:val="22"/>
          <w:szCs w:val="22"/>
        </w:rPr>
        <w:t>y</w:t>
      </w:r>
      <w:r>
        <w:rPr>
          <w:rFonts w:ascii="Roboto" w:eastAsia="Roboto" w:hAnsi="Roboto" w:cs="Roboto"/>
          <w:i/>
          <w:color w:val="1F2023"/>
          <w:sz w:val="22"/>
          <w:szCs w:val="22"/>
        </w:rPr>
        <w:t>our p</w:t>
      </w:r>
      <w:r>
        <w:rPr>
          <w:rFonts w:ascii="Roboto" w:eastAsia="Roboto" w:hAnsi="Roboto" w:cs="Roboto"/>
          <w:i/>
          <w:color w:val="1F2023"/>
          <w:spacing w:val="-2"/>
          <w:sz w:val="22"/>
          <w:szCs w:val="22"/>
        </w:rPr>
        <w:t>r</w:t>
      </w:r>
      <w:r>
        <w:rPr>
          <w:rFonts w:ascii="Roboto" w:eastAsia="Roboto" w:hAnsi="Roboto" w:cs="Roboto"/>
          <w:i/>
          <w:color w:val="1F2023"/>
          <w:sz w:val="22"/>
          <w:szCs w:val="22"/>
        </w:rPr>
        <w:t>oject</w:t>
      </w:r>
      <w:r>
        <w:rPr>
          <w:rFonts w:ascii="Roboto" w:eastAsia="Roboto" w:hAnsi="Roboto" w:cs="Roboto"/>
          <w:i/>
          <w:color w:val="1F2023"/>
          <w:spacing w:val="1"/>
          <w:sz w:val="22"/>
          <w:szCs w:val="22"/>
        </w:rPr>
        <w:t xml:space="preserve"> </w:t>
      </w:r>
      <w:r>
        <w:rPr>
          <w:rFonts w:ascii="Roboto" w:eastAsia="Roboto" w:hAnsi="Roboto" w:cs="Roboto"/>
          <w:i/>
          <w:color w:val="1F2023"/>
          <w:sz w:val="22"/>
          <w:szCs w:val="22"/>
        </w:rPr>
        <w:t>unique.</w:t>
      </w:r>
    </w:p>
    <w:p w14:paraId="67B6E6E3" w14:textId="77777777" w:rsidR="007D4CAE" w:rsidRDefault="007D4CAE">
      <w:pPr>
        <w:spacing w:line="200" w:lineRule="exact"/>
      </w:pPr>
    </w:p>
    <w:p w14:paraId="6EC47418" w14:textId="77777777" w:rsidR="007D4CAE" w:rsidRDefault="007D4CAE">
      <w:pPr>
        <w:spacing w:before="14" w:line="260" w:lineRule="exact"/>
        <w:rPr>
          <w:sz w:val="26"/>
          <w:szCs w:val="26"/>
        </w:rPr>
      </w:pPr>
    </w:p>
    <w:p w14:paraId="5A51178C" w14:textId="24660518" w:rsidR="00E062A0" w:rsidRPr="00E062A0" w:rsidRDefault="00E3625F" w:rsidP="009E6F28">
      <w:pPr>
        <w:spacing w:line="240" w:lineRule="exact"/>
        <w:ind w:firstLine="105"/>
        <w:rPr>
          <w:rFonts w:ascii="Roboto Black" w:eastAsia="Roboto Black" w:hAnsi="Roboto Black" w:cs="Roboto Black"/>
          <w:i/>
          <w:iCs/>
          <w:color w:val="212324"/>
          <w:spacing w:val="-4"/>
          <w:sz w:val="21"/>
          <w:szCs w:val="21"/>
          <w:lang w:val="en-TR"/>
        </w:rPr>
      </w:pPr>
      <w:r>
        <w:rPr>
          <w:rFonts w:ascii="Roboto Black" w:eastAsia="Roboto Black" w:hAnsi="Roboto Black" w:cs="Roboto Black"/>
          <w:color w:val="212324"/>
          <w:spacing w:val="-4"/>
          <w:sz w:val="21"/>
          <w:szCs w:val="21"/>
        </w:rPr>
        <w:t>variant-net</w:t>
      </w:r>
    </w:p>
    <w:p w14:paraId="01A6B090" w14:textId="74014F17" w:rsidR="007D4CAE" w:rsidRDefault="007D4CAE">
      <w:pPr>
        <w:spacing w:line="240" w:lineRule="exact"/>
        <w:ind w:left="105"/>
        <w:rPr>
          <w:rFonts w:ascii="Roboto Black" w:eastAsia="Roboto Black" w:hAnsi="Roboto Black" w:cs="Roboto Black"/>
          <w:sz w:val="21"/>
          <w:szCs w:val="21"/>
        </w:rPr>
      </w:pPr>
    </w:p>
    <w:p w14:paraId="72D030E4" w14:textId="77777777" w:rsidR="007D4CAE" w:rsidRDefault="007D4CAE">
      <w:pPr>
        <w:spacing w:before="1" w:line="160" w:lineRule="exact"/>
        <w:rPr>
          <w:sz w:val="16"/>
          <w:szCs w:val="16"/>
        </w:rPr>
      </w:pPr>
    </w:p>
    <w:p w14:paraId="37F09DF4" w14:textId="47E81926" w:rsidR="007D4CAE" w:rsidRDefault="00B65DDA">
      <w:pPr>
        <w:spacing w:line="200" w:lineRule="exact"/>
      </w:pPr>
      <w:r>
        <w:rPr>
          <w:noProof/>
        </w:rPr>
        <w:pict w14:anchorId="2E199ED9">
          <v:polyline id="_x0000_s2066" alt="" style="position:absolute;z-index:-251640320;mso-wrap-edited:f;mso-width-percent:0;mso-height-percent:0;mso-width-percent:0;mso-height-percent:0" points="148.75pt,1024.8pt,370pt,1024.8pt" coordsize="4425,0" filled="f" strokecolor="white" strokeweight=".85pt">
            <v:path arrowok="t" o:connecttype="custom" o:connectlocs="0,0;1784270625,0" o:connectangles="0,0"/>
            <o:lock v:ext="edit" verticies="t"/>
          </v:polyline>
        </w:pict>
      </w:r>
    </w:p>
    <w:p w14:paraId="24E87A13" w14:textId="77777777" w:rsidR="007D4CAE" w:rsidRDefault="007D4CAE">
      <w:pPr>
        <w:spacing w:line="200" w:lineRule="exact"/>
      </w:pPr>
    </w:p>
    <w:p w14:paraId="059FFBFB" w14:textId="77777777" w:rsidR="007D4CAE" w:rsidRDefault="007D4CAE">
      <w:pPr>
        <w:spacing w:line="200" w:lineRule="exact"/>
      </w:pPr>
    </w:p>
    <w:p w14:paraId="65926DD3" w14:textId="1C5B4902" w:rsidR="007D4CAE" w:rsidRDefault="00B65DDA">
      <w:pPr>
        <w:spacing w:line="200" w:lineRule="exact"/>
      </w:pPr>
      <w:r>
        <w:rPr>
          <w:noProof/>
        </w:rPr>
        <w:pict w14:anchorId="40F2ADD0">
          <v:shape id="_x0000_s2065" alt="" style="position:absolute;margin-left:-40pt;margin-top:16.3pt;width:479.25pt;height:185.6pt;z-index:-251649536;mso-wrap-edited:f;mso-width-percent:0;mso-height-percent:0;mso-width-percent:0;mso-height-percent:0" coordsize="9585,3075" path="m,2962l,112r,-7l,97,2,90,3,83,5,76,8,69r3,-7l14,56r4,-6l23,43r4,-5l32,32r6,-5l43,23r7,-5l56,14r6,-3l69,8,76,5,83,3,90,2,97,r8,l112,,9472,r7,l9487,r7,2l9501,3r7,2l9515,8r7,3l9528,14r7,4l9541,23r5,4l9552,32r5,6l9561,43r5,7l9570,56r3,6l9576,69r3,7l9581,83r1,7l9584,97r1,8l9585,112r,2850l9585,2969r-1,8l9582,2984r-1,7l9579,2998r-3,7l9573,3012r-3,6l9566,3025r-5,6l9557,3036r-5,6l9546,3047r-5,4l9535,3056r-7,4l9522,3063r-7,3l9508,3069r-7,2l9494,3072r-7,2l9479,3075r-7,l112,3075r-7,l97,3074r-7,-2l83,3071r-7,-2l69,3066r-7,-3l56,3060r-6,-4l43,3051r-5,-4l32,3042r-5,-6l23,3031r-5,-6l14,3018r-3,-6l8,3005r-3,-7l3,2991r-1,-7l,2977r,-8l,2962xe" filled="f" strokecolor="#dadcdf">
            <v:path arrowok="t" o:connecttype="custom" o:connectlocs="0,2147483646;0,2147483646;1209675,2147483646;3225800,2147483646;5645150,2147483646;9274175,2147483646;12903200,2147483646;17338675,2147483646;22580600,2147483646;27822525,2147483646;33467675,2147483646;39112825,2147483646;4516120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42338625,2147483646;36290250,2147483646;30645100,2147483646;24999950,2147483646;20161250,2147483646;15322550,2147483646;10887075,2147483646;7258050,2147483646;4435475,2147483646;2016125,2147483646;806450,2147483646;0,2147483646" o:connectangles="0,0,0,0,0,0,0,0,0,0,0,0,0,0,0,0,0,0,0,0,0,0,0,0,0,0,0,0,0,0,0,0,0,0,0,0,0,0,0,0,0,0,0,0,0,0,0,0,0,0"/>
          </v:shape>
        </w:pict>
      </w:r>
    </w:p>
    <w:p w14:paraId="3D8C26D9" w14:textId="77777777" w:rsidR="007D4CAE" w:rsidRDefault="007D4CAE">
      <w:pPr>
        <w:spacing w:line="200" w:lineRule="exact"/>
      </w:pPr>
    </w:p>
    <w:p w14:paraId="44BB1B96" w14:textId="77777777" w:rsidR="007D4CAE" w:rsidRDefault="00000000">
      <w:pPr>
        <w:spacing w:before="22"/>
        <w:ind w:left="105"/>
        <w:rPr>
          <w:rFonts w:ascii="Roboto Black" w:eastAsia="Roboto Black" w:hAnsi="Roboto Black" w:cs="Roboto Black"/>
          <w:sz w:val="24"/>
          <w:szCs w:val="24"/>
        </w:rPr>
      </w:pPr>
      <w:r>
        <w:rPr>
          <w:rFonts w:ascii="Roboto Black" w:eastAsia="Roboto Black" w:hAnsi="Roboto Black" w:cs="Roboto Black"/>
          <w:color w:val="1F2023"/>
          <w:sz w:val="24"/>
          <w:szCs w:val="24"/>
        </w:rPr>
        <w:t>One</w:t>
      </w:r>
      <w:r>
        <w:rPr>
          <w:rFonts w:ascii="Roboto Black" w:eastAsia="Roboto Black" w:hAnsi="Roboto Black" w:cs="Roboto Black"/>
          <w:color w:val="1F2023"/>
          <w:spacing w:val="-9"/>
          <w:sz w:val="24"/>
          <w:szCs w:val="24"/>
        </w:rPr>
        <w:t xml:space="preserve"> </w:t>
      </w:r>
      <w:r>
        <w:rPr>
          <w:rFonts w:ascii="Roboto Black" w:eastAsia="Roboto Black" w:hAnsi="Roboto Black" w:cs="Roboto Black"/>
          <w:color w:val="1F2023"/>
          <w:sz w:val="24"/>
          <w:szCs w:val="24"/>
        </w:rPr>
        <w:t>pa</w:t>
      </w:r>
      <w:r>
        <w:rPr>
          <w:rFonts w:ascii="Roboto Black" w:eastAsia="Roboto Black" w:hAnsi="Roboto Black" w:cs="Roboto Black"/>
          <w:color w:val="1F2023"/>
          <w:spacing w:val="-4"/>
          <w:sz w:val="24"/>
          <w:szCs w:val="24"/>
        </w:rPr>
        <w:t>r</w:t>
      </w:r>
      <w:r>
        <w:rPr>
          <w:rFonts w:ascii="Roboto Black" w:eastAsia="Roboto Black" w:hAnsi="Roboto Black" w:cs="Roboto Black"/>
          <w:color w:val="1F2023"/>
          <w:sz w:val="24"/>
          <w:szCs w:val="24"/>
        </w:rPr>
        <w:t>ag</w:t>
      </w:r>
      <w:r>
        <w:rPr>
          <w:rFonts w:ascii="Roboto Black" w:eastAsia="Roboto Black" w:hAnsi="Roboto Black" w:cs="Roboto Black"/>
          <w:color w:val="1F2023"/>
          <w:spacing w:val="-4"/>
          <w:sz w:val="24"/>
          <w:szCs w:val="24"/>
        </w:rPr>
        <w:t>r</w:t>
      </w:r>
      <w:r>
        <w:rPr>
          <w:rFonts w:ascii="Roboto Black" w:eastAsia="Roboto Black" w:hAnsi="Roboto Black" w:cs="Roboto Black"/>
          <w:color w:val="1F2023"/>
          <w:sz w:val="24"/>
          <w:szCs w:val="24"/>
        </w:rPr>
        <w:t>aph</w:t>
      </w:r>
      <w:r>
        <w:rPr>
          <w:rFonts w:ascii="Roboto Black" w:eastAsia="Roboto Black" w:hAnsi="Roboto Black" w:cs="Roboto Black"/>
          <w:color w:val="1F2023"/>
          <w:spacing w:val="-22"/>
          <w:sz w:val="24"/>
          <w:szCs w:val="24"/>
        </w:rPr>
        <w:t xml:space="preserve"> </w:t>
      </w:r>
      <w:r>
        <w:rPr>
          <w:rFonts w:ascii="Roboto Black" w:eastAsia="Roboto Black" w:hAnsi="Roboto Black" w:cs="Roboto Black"/>
          <w:color w:val="1F2023"/>
          <w:w w:val="97"/>
          <w:sz w:val="24"/>
          <w:szCs w:val="24"/>
        </w:rPr>
        <w:t>description</w:t>
      </w:r>
      <w:r>
        <w:rPr>
          <w:rFonts w:ascii="Roboto Black" w:eastAsia="Roboto Black" w:hAnsi="Roboto Black" w:cs="Roboto Black"/>
          <w:color w:val="1F2023"/>
          <w:spacing w:val="2"/>
          <w:w w:val="97"/>
          <w:sz w:val="24"/>
          <w:szCs w:val="24"/>
        </w:rPr>
        <w:t xml:space="preserve"> </w:t>
      </w:r>
      <w:r>
        <w:rPr>
          <w:rFonts w:ascii="Roboto Black" w:eastAsia="Roboto Black" w:hAnsi="Roboto Black" w:cs="Roboto Black"/>
          <w:color w:val="1F2023"/>
          <w:sz w:val="24"/>
          <w:szCs w:val="24"/>
        </w:rPr>
        <w:t>of</w:t>
      </w:r>
      <w:r>
        <w:rPr>
          <w:rFonts w:ascii="Roboto Black" w:eastAsia="Roboto Black" w:hAnsi="Roboto Black" w:cs="Roboto Black"/>
          <w:color w:val="1F2023"/>
          <w:spacing w:val="-2"/>
          <w:sz w:val="24"/>
          <w:szCs w:val="24"/>
        </w:rPr>
        <w:t xml:space="preserve"> </w:t>
      </w:r>
      <w:r>
        <w:rPr>
          <w:rFonts w:ascii="Roboto Black" w:eastAsia="Roboto Black" w:hAnsi="Roboto Black" w:cs="Roboto Black"/>
          <w:color w:val="1F2023"/>
          <w:sz w:val="24"/>
          <w:szCs w:val="24"/>
        </w:rPr>
        <w:t>the</w:t>
      </w:r>
      <w:r>
        <w:rPr>
          <w:rFonts w:ascii="Roboto Black" w:eastAsia="Roboto Black" w:hAnsi="Roboto Black" w:cs="Roboto Black"/>
          <w:color w:val="1F2023"/>
          <w:spacing w:val="-14"/>
          <w:sz w:val="24"/>
          <w:szCs w:val="24"/>
        </w:rPr>
        <w:t xml:space="preserve"> </w:t>
      </w:r>
      <w:r>
        <w:rPr>
          <w:rFonts w:ascii="Roboto Black" w:eastAsia="Roboto Black" w:hAnsi="Roboto Black" w:cs="Roboto Black"/>
          <w:color w:val="1F2023"/>
          <w:w w:val="96"/>
          <w:sz w:val="24"/>
          <w:szCs w:val="24"/>
        </w:rPr>
        <w:t>p</w:t>
      </w:r>
      <w:r>
        <w:rPr>
          <w:rFonts w:ascii="Roboto Black" w:eastAsia="Roboto Black" w:hAnsi="Roboto Black" w:cs="Roboto Black"/>
          <w:color w:val="1F2023"/>
          <w:spacing w:val="1"/>
          <w:w w:val="96"/>
          <w:sz w:val="24"/>
          <w:szCs w:val="24"/>
        </w:rPr>
        <w:t>r</w:t>
      </w:r>
      <w:r>
        <w:rPr>
          <w:rFonts w:ascii="Roboto Black" w:eastAsia="Roboto Black" w:hAnsi="Roboto Black" w:cs="Roboto Black"/>
          <w:color w:val="1F2023"/>
          <w:w w:val="96"/>
          <w:sz w:val="24"/>
          <w:szCs w:val="24"/>
        </w:rPr>
        <w:t>oject</w:t>
      </w:r>
      <w:r>
        <w:rPr>
          <w:rFonts w:ascii="Roboto Black" w:eastAsia="Roboto Black" w:hAnsi="Roboto Black" w:cs="Roboto Black"/>
          <w:color w:val="1F2023"/>
          <w:spacing w:val="2"/>
          <w:w w:val="96"/>
          <w:sz w:val="24"/>
          <w:szCs w:val="24"/>
        </w:rPr>
        <w:t xml:space="preserve"> </w:t>
      </w:r>
      <w:r>
        <w:rPr>
          <w:rFonts w:ascii="Roboto Black" w:eastAsia="Roboto Black" w:hAnsi="Roboto Black" w:cs="Roboto Black"/>
          <w:color w:val="D92F24"/>
          <w:sz w:val="24"/>
          <w:szCs w:val="24"/>
        </w:rPr>
        <w:t>*</w:t>
      </w:r>
    </w:p>
    <w:p w14:paraId="591E31A4" w14:textId="77777777" w:rsidR="007D4CAE" w:rsidRDefault="007D4CAE">
      <w:pPr>
        <w:spacing w:before="1" w:line="120" w:lineRule="exact"/>
        <w:rPr>
          <w:sz w:val="12"/>
          <w:szCs w:val="12"/>
        </w:rPr>
      </w:pPr>
    </w:p>
    <w:p w14:paraId="76634CD9" w14:textId="383B5C4E" w:rsidR="007D4CAE" w:rsidRDefault="00000000">
      <w:pPr>
        <w:spacing w:line="300" w:lineRule="auto"/>
        <w:ind w:left="105" w:right="1698"/>
        <w:rPr>
          <w:rFonts w:ascii="Roboto" w:eastAsia="Roboto" w:hAnsi="Roboto" w:cs="Roboto"/>
          <w:sz w:val="22"/>
          <w:szCs w:val="22"/>
        </w:rPr>
      </w:pPr>
      <w:r>
        <w:rPr>
          <w:rFonts w:ascii="Roboto" w:eastAsia="Roboto" w:hAnsi="Roboto" w:cs="Roboto"/>
          <w:i/>
          <w:color w:val="1F2023"/>
          <w:spacing w:val="-7"/>
          <w:sz w:val="22"/>
          <w:szCs w:val="22"/>
        </w:rPr>
        <w:t>Y</w:t>
      </w:r>
      <w:r>
        <w:rPr>
          <w:rFonts w:ascii="Roboto" w:eastAsia="Roboto" w:hAnsi="Roboto" w:cs="Roboto"/>
          <w:i/>
          <w:color w:val="1F2023"/>
          <w:sz w:val="22"/>
          <w:szCs w:val="22"/>
        </w:rPr>
        <w:t>ou should write a</w:t>
      </w:r>
      <w:r w:rsidR="00E3625F">
        <w:rPr>
          <w:rFonts w:ascii="Roboto" w:eastAsia="Roboto" w:hAnsi="Roboto" w:cs="Roboto"/>
          <w:i/>
          <w:color w:val="1F2023"/>
          <w:sz w:val="22"/>
          <w:szCs w:val="22"/>
        </w:rPr>
        <w:t xml:space="preserve"> </w:t>
      </w:r>
      <w:r>
        <w:rPr>
          <w:rFonts w:ascii="Roboto" w:eastAsia="Roboto" w:hAnsi="Roboto" w:cs="Roboto"/>
          <w:i/>
          <w:color w:val="1F2023"/>
          <w:sz w:val="22"/>
          <w:szCs w:val="22"/>
        </w:rPr>
        <w:t>high-l</w:t>
      </w:r>
      <w:r>
        <w:rPr>
          <w:rFonts w:ascii="Roboto" w:eastAsia="Roboto" w:hAnsi="Roboto" w:cs="Roboto"/>
          <w:i/>
          <w:color w:val="1F2023"/>
          <w:spacing w:val="-1"/>
          <w:sz w:val="22"/>
          <w:szCs w:val="22"/>
        </w:rPr>
        <w:t>ev</w:t>
      </w:r>
      <w:r>
        <w:rPr>
          <w:rFonts w:ascii="Roboto" w:eastAsia="Roboto" w:hAnsi="Roboto" w:cs="Roboto"/>
          <w:i/>
          <w:color w:val="1F2023"/>
          <w:sz w:val="22"/>
          <w:szCs w:val="22"/>
        </w:rPr>
        <w:t>el summa</w:t>
      </w:r>
      <w:r>
        <w:rPr>
          <w:rFonts w:ascii="Roboto" w:eastAsia="Roboto" w:hAnsi="Roboto" w:cs="Roboto"/>
          <w:i/>
          <w:color w:val="1F2023"/>
          <w:spacing w:val="2"/>
          <w:sz w:val="22"/>
          <w:szCs w:val="22"/>
        </w:rPr>
        <w:t>r</w:t>
      </w:r>
      <w:r>
        <w:rPr>
          <w:rFonts w:ascii="Roboto" w:eastAsia="Roboto" w:hAnsi="Roboto" w:cs="Roboto"/>
          <w:i/>
          <w:color w:val="1F2023"/>
          <w:sz w:val="22"/>
          <w:szCs w:val="22"/>
        </w:rPr>
        <w:t xml:space="preserve">y of </w:t>
      </w:r>
      <w:r>
        <w:rPr>
          <w:rFonts w:ascii="Roboto" w:eastAsia="Roboto" w:hAnsi="Roboto" w:cs="Roboto"/>
          <w:i/>
          <w:color w:val="1F2023"/>
          <w:spacing w:val="-1"/>
          <w:sz w:val="22"/>
          <w:szCs w:val="22"/>
        </w:rPr>
        <w:t>y</w:t>
      </w:r>
      <w:r>
        <w:rPr>
          <w:rFonts w:ascii="Roboto" w:eastAsia="Roboto" w:hAnsi="Roboto" w:cs="Roboto"/>
          <w:i/>
          <w:color w:val="1F2023"/>
          <w:sz w:val="22"/>
          <w:szCs w:val="22"/>
        </w:rPr>
        <w:t>our p</w:t>
      </w:r>
      <w:r>
        <w:rPr>
          <w:rFonts w:ascii="Roboto" w:eastAsia="Roboto" w:hAnsi="Roboto" w:cs="Roboto"/>
          <w:i/>
          <w:color w:val="1F2023"/>
          <w:spacing w:val="-2"/>
          <w:sz w:val="22"/>
          <w:szCs w:val="22"/>
        </w:rPr>
        <w:t>r</w:t>
      </w:r>
      <w:r>
        <w:rPr>
          <w:rFonts w:ascii="Roboto" w:eastAsia="Roboto" w:hAnsi="Roboto" w:cs="Roboto"/>
          <w:i/>
          <w:color w:val="1F2023"/>
          <w:sz w:val="22"/>
          <w:szCs w:val="22"/>
        </w:rPr>
        <w:t xml:space="preserve">oject. It must be </w:t>
      </w:r>
      <w:r>
        <w:rPr>
          <w:rFonts w:ascii="Roboto" w:eastAsia="Roboto" w:hAnsi="Roboto" w:cs="Roboto"/>
          <w:i/>
          <w:color w:val="1F2023"/>
          <w:spacing w:val="-1"/>
          <w:sz w:val="22"/>
          <w:szCs w:val="22"/>
        </w:rPr>
        <w:t>v</w:t>
      </w:r>
      <w:r>
        <w:rPr>
          <w:rFonts w:ascii="Roboto" w:eastAsia="Roboto" w:hAnsi="Roboto" w:cs="Roboto"/>
          <w:i/>
          <w:color w:val="1F2023"/>
          <w:sz w:val="22"/>
          <w:szCs w:val="22"/>
        </w:rPr>
        <w:t>e</w:t>
      </w:r>
      <w:r>
        <w:rPr>
          <w:rFonts w:ascii="Roboto" w:eastAsia="Roboto" w:hAnsi="Roboto" w:cs="Roboto"/>
          <w:i/>
          <w:color w:val="1F2023"/>
          <w:spacing w:val="2"/>
          <w:sz w:val="22"/>
          <w:szCs w:val="22"/>
        </w:rPr>
        <w:t>r</w:t>
      </w:r>
      <w:r>
        <w:rPr>
          <w:rFonts w:ascii="Roboto" w:eastAsia="Roboto" w:hAnsi="Roboto" w:cs="Roboto"/>
          <w:i/>
          <w:color w:val="1F2023"/>
          <w:sz w:val="22"/>
          <w:szCs w:val="22"/>
        </w:rPr>
        <w:t>y-well written and chec</w:t>
      </w:r>
      <w:r>
        <w:rPr>
          <w:rFonts w:ascii="Roboto" w:eastAsia="Roboto" w:hAnsi="Roboto" w:cs="Roboto"/>
          <w:i/>
          <w:color w:val="1F2023"/>
          <w:spacing w:val="-2"/>
          <w:sz w:val="22"/>
          <w:szCs w:val="22"/>
        </w:rPr>
        <w:t>k</w:t>
      </w:r>
      <w:r>
        <w:rPr>
          <w:rFonts w:ascii="Roboto" w:eastAsia="Roboto" w:hAnsi="Roboto" w:cs="Roboto"/>
          <w:i/>
          <w:color w:val="1F2023"/>
          <w:sz w:val="22"/>
          <w:szCs w:val="22"/>
        </w:rPr>
        <w:t>ed many times.</w:t>
      </w:r>
      <w:r>
        <w:rPr>
          <w:rFonts w:ascii="Roboto" w:eastAsia="Roboto" w:hAnsi="Roboto" w:cs="Roboto"/>
          <w:i/>
          <w:color w:val="1F2023"/>
          <w:spacing w:val="-2"/>
          <w:sz w:val="22"/>
          <w:szCs w:val="22"/>
        </w:rPr>
        <w:t xml:space="preserve"> </w:t>
      </w:r>
      <w:r>
        <w:rPr>
          <w:rFonts w:ascii="Roboto" w:eastAsia="Roboto" w:hAnsi="Roboto" w:cs="Roboto"/>
          <w:i/>
          <w:color w:val="1F2023"/>
          <w:spacing w:val="-5"/>
          <w:sz w:val="22"/>
          <w:szCs w:val="22"/>
        </w:rPr>
        <w:t>A</w:t>
      </w:r>
      <w:r>
        <w:rPr>
          <w:rFonts w:ascii="Roboto" w:eastAsia="Roboto" w:hAnsi="Roboto" w:cs="Roboto"/>
          <w:i/>
          <w:color w:val="1F2023"/>
          <w:spacing w:val="-1"/>
          <w:sz w:val="22"/>
          <w:szCs w:val="22"/>
        </w:rPr>
        <w:t>v</w:t>
      </w:r>
      <w:r>
        <w:rPr>
          <w:rFonts w:ascii="Roboto" w:eastAsia="Roboto" w:hAnsi="Roboto" w:cs="Roboto"/>
          <w:i/>
          <w:color w:val="1F2023"/>
          <w:sz w:val="22"/>
          <w:szCs w:val="22"/>
        </w:rPr>
        <w:t>oid going deep in</w:t>
      </w:r>
      <w:r>
        <w:rPr>
          <w:rFonts w:ascii="Roboto" w:eastAsia="Roboto" w:hAnsi="Roboto" w:cs="Roboto"/>
          <w:i/>
          <w:color w:val="1F2023"/>
          <w:spacing w:val="-2"/>
          <w:sz w:val="22"/>
          <w:szCs w:val="22"/>
        </w:rPr>
        <w:t>t</w:t>
      </w:r>
      <w:r>
        <w:rPr>
          <w:rFonts w:ascii="Roboto" w:eastAsia="Roboto" w:hAnsi="Roboto" w:cs="Roboto"/>
          <w:i/>
          <w:color w:val="1F2023"/>
          <w:sz w:val="22"/>
          <w:szCs w:val="22"/>
        </w:rPr>
        <w:t>o details or bac</w:t>
      </w:r>
      <w:r>
        <w:rPr>
          <w:rFonts w:ascii="Roboto" w:eastAsia="Roboto" w:hAnsi="Roboto" w:cs="Roboto"/>
          <w:i/>
          <w:color w:val="1F2023"/>
          <w:spacing w:val="-2"/>
          <w:sz w:val="22"/>
          <w:szCs w:val="22"/>
        </w:rPr>
        <w:t>k</w:t>
      </w:r>
      <w:r>
        <w:rPr>
          <w:rFonts w:ascii="Roboto" w:eastAsia="Roboto" w:hAnsi="Roboto" w:cs="Roboto"/>
          <w:i/>
          <w:color w:val="1F2023"/>
          <w:sz w:val="22"/>
          <w:szCs w:val="22"/>
        </w:rPr>
        <w:t>g</w:t>
      </w:r>
      <w:r>
        <w:rPr>
          <w:rFonts w:ascii="Roboto" w:eastAsia="Roboto" w:hAnsi="Roboto" w:cs="Roboto"/>
          <w:i/>
          <w:color w:val="1F2023"/>
          <w:spacing w:val="-2"/>
          <w:sz w:val="22"/>
          <w:szCs w:val="22"/>
        </w:rPr>
        <w:t>r</w:t>
      </w:r>
      <w:r>
        <w:rPr>
          <w:rFonts w:ascii="Roboto" w:eastAsia="Roboto" w:hAnsi="Roboto" w:cs="Roboto"/>
          <w:i/>
          <w:color w:val="1F2023"/>
          <w:sz w:val="22"/>
          <w:szCs w:val="22"/>
        </w:rPr>
        <w:t>ound of the p</w:t>
      </w:r>
      <w:r>
        <w:rPr>
          <w:rFonts w:ascii="Roboto" w:eastAsia="Roboto" w:hAnsi="Roboto" w:cs="Roboto"/>
          <w:i/>
          <w:color w:val="1F2023"/>
          <w:spacing w:val="-2"/>
          <w:sz w:val="22"/>
          <w:szCs w:val="22"/>
        </w:rPr>
        <w:t>r</w:t>
      </w:r>
      <w:r>
        <w:rPr>
          <w:rFonts w:ascii="Roboto" w:eastAsia="Roboto" w:hAnsi="Roboto" w:cs="Roboto"/>
          <w:i/>
          <w:color w:val="1F2023"/>
          <w:sz w:val="22"/>
          <w:szCs w:val="22"/>
        </w:rPr>
        <w:t xml:space="preserve">oblem </w:t>
      </w:r>
      <w:r>
        <w:rPr>
          <w:rFonts w:ascii="Roboto" w:eastAsia="Roboto" w:hAnsi="Roboto" w:cs="Roboto"/>
          <w:i/>
          <w:color w:val="1F2023"/>
          <w:spacing w:val="-1"/>
          <w:sz w:val="22"/>
          <w:szCs w:val="22"/>
        </w:rPr>
        <w:t>y</w:t>
      </w:r>
      <w:r>
        <w:rPr>
          <w:rFonts w:ascii="Roboto" w:eastAsia="Roboto" w:hAnsi="Roboto" w:cs="Roboto"/>
          <w:i/>
          <w:color w:val="1F2023"/>
          <w:sz w:val="22"/>
          <w:szCs w:val="22"/>
        </w:rPr>
        <w:t xml:space="preserve">ou </w:t>
      </w:r>
      <w:r>
        <w:rPr>
          <w:rFonts w:ascii="Roboto" w:eastAsia="Roboto" w:hAnsi="Roboto" w:cs="Roboto"/>
          <w:i/>
          <w:color w:val="1F2023"/>
          <w:spacing w:val="-1"/>
          <w:sz w:val="22"/>
          <w:szCs w:val="22"/>
        </w:rPr>
        <w:t>v</w:t>
      </w:r>
      <w:r>
        <w:rPr>
          <w:rFonts w:ascii="Roboto" w:eastAsia="Roboto" w:hAnsi="Roboto" w:cs="Roboto"/>
          <w:i/>
          <w:color w:val="1F2023"/>
          <w:sz w:val="22"/>
          <w:szCs w:val="22"/>
        </w:rPr>
        <w:t xml:space="preserve">olunteer </w:t>
      </w:r>
      <w:r>
        <w:rPr>
          <w:rFonts w:ascii="Roboto" w:eastAsia="Roboto" w:hAnsi="Roboto" w:cs="Roboto"/>
          <w:i/>
          <w:color w:val="1F2023"/>
          <w:spacing w:val="-2"/>
          <w:sz w:val="22"/>
          <w:szCs w:val="22"/>
        </w:rPr>
        <w:t>t</w:t>
      </w:r>
      <w:r>
        <w:rPr>
          <w:rFonts w:ascii="Roboto" w:eastAsia="Roboto" w:hAnsi="Roboto" w:cs="Roboto"/>
          <w:i/>
          <w:color w:val="1F2023"/>
          <w:sz w:val="22"/>
          <w:szCs w:val="22"/>
        </w:rPr>
        <w:t>o sol</w:t>
      </w:r>
      <w:r>
        <w:rPr>
          <w:rFonts w:ascii="Roboto" w:eastAsia="Roboto" w:hAnsi="Roboto" w:cs="Roboto"/>
          <w:i/>
          <w:color w:val="1F2023"/>
          <w:spacing w:val="-1"/>
          <w:sz w:val="22"/>
          <w:szCs w:val="22"/>
        </w:rPr>
        <w:t>v</w:t>
      </w:r>
      <w:r>
        <w:rPr>
          <w:rFonts w:ascii="Roboto" w:eastAsia="Roboto" w:hAnsi="Roboto" w:cs="Roboto"/>
          <w:i/>
          <w:color w:val="1F2023"/>
          <w:sz w:val="22"/>
          <w:szCs w:val="22"/>
        </w:rPr>
        <w:t>e. Remember the el</w:t>
      </w:r>
      <w:r>
        <w:rPr>
          <w:rFonts w:ascii="Roboto" w:eastAsia="Roboto" w:hAnsi="Roboto" w:cs="Roboto"/>
          <w:i/>
          <w:color w:val="1F2023"/>
          <w:spacing w:val="-1"/>
          <w:sz w:val="22"/>
          <w:szCs w:val="22"/>
        </w:rPr>
        <w:t>ev</w:t>
      </w:r>
      <w:r>
        <w:rPr>
          <w:rFonts w:ascii="Roboto" w:eastAsia="Roboto" w:hAnsi="Roboto" w:cs="Roboto"/>
          <w:i/>
          <w:color w:val="1F2023"/>
          <w:sz w:val="22"/>
          <w:szCs w:val="22"/>
        </w:rPr>
        <w:t>a</w:t>
      </w:r>
      <w:r>
        <w:rPr>
          <w:rFonts w:ascii="Roboto" w:eastAsia="Roboto" w:hAnsi="Roboto" w:cs="Roboto"/>
          <w:i/>
          <w:color w:val="1F2023"/>
          <w:spacing w:val="-2"/>
          <w:sz w:val="22"/>
          <w:szCs w:val="22"/>
        </w:rPr>
        <w:t>t</w:t>
      </w:r>
      <w:r>
        <w:rPr>
          <w:rFonts w:ascii="Roboto" w:eastAsia="Roboto" w:hAnsi="Roboto" w:cs="Roboto"/>
          <w:i/>
          <w:color w:val="1F2023"/>
          <w:sz w:val="22"/>
          <w:szCs w:val="22"/>
        </w:rPr>
        <w:t>or speech and pitching concept, use it.</w:t>
      </w:r>
    </w:p>
    <w:p w14:paraId="5A880CBA" w14:textId="77777777" w:rsidR="007D4CAE" w:rsidRDefault="007D4CAE">
      <w:pPr>
        <w:spacing w:line="200" w:lineRule="exact"/>
      </w:pPr>
    </w:p>
    <w:p w14:paraId="305D2AFD" w14:textId="77777777" w:rsidR="007D4CAE" w:rsidRDefault="007D4CAE" w:rsidP="00E062A0">
      <w:pPr>
        <w:spacing w:before="19" w:line="240" w:lineRule="exact"/>
        <w:jc w:val="both"/>
        <w:rPr>
          <w:sz w:val="24"/>
          <w:szCs w:val="24"/>
        </w:rPr>
      </w:pPr>
    </w:p>
    <w:p w14:paraId="01470993" w14:textId="3EF7CA43" w:rsidR="007D4CAE" w:rsidRDefault="00B65DDA" w:rsidP="00E062A0">
      <w:pPr>
        <w:ind w:left="105" w:right="1573"/>
        <w:jc w:val="both"/>
        <w:rPr>
          <w:rFonts w:ascii="Roboto Black" w:eastAsia="Roboto Black" w:hAnsi="Roboto Black" w:cs="Roboto Black"/>
          <w:sz w:val="21"/>
          <w:szCs w:val="21"/>
        </w:rPr>
        <w:sectPr w:rsidR="007D4CAE">
          <w:headerReference w:type="default" r:id="rId7"/>
          <w:footerReference w:type="default" r:id="rId8"/>
          <w:pgSz w:w="12240" w:h="15840"/>
          <w:pgMar w:top="360" w:right="420" w:bottom="0" w:left="1600" w:header="170" w:footer="150" w:gutter="0"/>
          <w:pgNumType w:start="1"/>
          <w:cols w:space="720"/>
        </w:sectPr>
      </w:pPr>
      <w:r>
        <w:rPr>
          <w:rFonts w:ascii="Roboto Black" w:eastAsia="Roboto Black" w:hAnsi="Roboto Black" w:cs="Roboto Black"/>
          <w:noProof/>
          <w:color w:val="212324"/>
          <w:spacing w:val="-4"/>
          <w:sz w:val="21"/>
          <w:szCs w:val="21"/>
        </w:rPr>
        <w:pict w14:anchorId="310E920D">
          <v:polyline id="_x0000_s2064" alt="" style="position:absolute;left:0;text-align:left;z-index:-251639296;mso-wrap-edited:f;mso-width-percent:0;mso-height-percent:0;mso-width-percent:0;mso-height-percent:0" points="148.75pt,1373.5pt,591.25pt,1373.5pt" coordsize="8850,0" filled="f" strokecolor="white" strokeweight=".85pt">
            <v:path arrowok="t" o:connecttype="custom" o:connectlocs="0,0;2147483646,0" o:connectangles="0,0"/>
            <o:lock v:ext="edit" verticies="t"/>
          </v:polyline>
        </w:pict>
      </w:r>
      <w:r w:rsidR="00E062A0" w:rsidRPr="00E062A0">
        <w:rPr>
          <w:rFonts w:ascii="Roboto Black" w:eastAsia="Roboto Black" w:hAnsi="Roboto Black" w:cs="Roboto Black"/>
          <w:sz w:val="21"/>
          <w:szCs w:val="21"/>
        </w:rPr>
        <w:t>variant-net is an AI-powered platform designed to assist geneticists and medical professionals in diagnosing genetic conditions. By analyzing patient DNA sequences and provided phenotypic information, variant-net identifies potential gene-disease associations, streamlining the process of uncovering underlying genetic factors. Our goal is to empower medical experts with cutting-edge tools that enhance accuracy and efficiency in genetic diagnostics, contributing to the advancement of personalized medication and treatment.</w:t>
      </w:r>
    </w:p>
    <w:p w14:paraId="1D4701D4" w14:textId="18580DE0" w:rsidR="007D4CAE" w:rsidRDefault="00B65DDA">
      <w:pPr>
        <w:spacing w:line="180" w:lineRule="exact"/>
        <w:rPr>
          <w:sz w:val="19"/>
          <w:szCs w:val="19"/>
        </w:rPr>
      </w:pPr>
      <w:r>
        <w:rPr>
          <w:noProof/>
        </w:rPr>
        <w:lastRenderedPageBreak/>
        <w:pict w14:anchorId="67EA2B1A">
          <v:shape id="_x0000_s2063" alt="" style="position:absolute;margin-left:-13.1pt;margin-top:10.9pt;width:479.25pt;height:102.75pt;z-index:-251636224;mso-wrap-edited:f;mso-width-percent:0;mso-height-percent:0;mso-width-percent:0;mso-height-percent:0" coordsize="9585,2055" path="m,1942l,112r,-7l,97,2,90,3,83,5,76,8,69r3,-7l14,56r4,-6l23,43r4,-5l32,32r6,-5l43,23r7,-5l56,14r6,-3l69,8,76,5,83,3,90,2,97,r8,l112,,9472,r7,l9487,r7,2l9501,3r7,2l9515,8r7,3l9528,14r7,4l9541,23r5,4l9552,32r5,6l9561,43r5,7l9570,56r3,6l9576,69r3,7l9581,83r1,7l9584,97r1,8l9585,112r,1830l9585,1949r-1,8l9582,1964r-1,7l9579,1978r-3,7l9573,1992r-3,6l9566,2005r-5,6l9557,2016r-5,6l9546,2027r-5,4l9535,2036r-7,4l9522,2043r-7,3l9508,2049r-7,2l9494,2052r-7,2l9479,2055r-7,l112,2055r-7,l97,2054r-7,-2l83,2051r-7,-2l69,2046r-7,-3l56,2040r-6,-4l43,2031r-5,-4l32,2022r-5,-6l23,2011r-5,-6l14,1998r-3,-6l8,1985r-3,-7l3,1971r-1,-7l,1957r,-8l,1942xe" filled="f" strokecolor="#dadcdf">
            <v:path arrowok="t" o:connecttype="custom" o:connectlocs="0,282257500;0,276209125;1209675,270563975;3225800,264918825;5645150,259676900;9274175,254434975;12903200,249999500;17338675,246370475;22580600,242741450;27822525,240322100;33467675,238305975;39112825,237096300;45161200,237096300;2147483646,237096300;2147483646,237902750;2147483646,239112425;2147483646,241531775;2147483646,244354350;2147483646,247983375;2147483646,252418850;2147483646,257257550;2147483646,262096250;2147483646,267741400;2147483646,273386550;2147483646,279434925;2147483646,1020159250;2147483646,1026207625;2147483646,1031852775;2147483646,1037497925;2147483646,1042739850;2147483646,1047981775;2147483646,1052417250;2147483646,1056046275;2147483646,1059675300;2147483646,1062094650;2147483646,1064110775;2147483646,1065320450;2147483646,1065723675;42338625,1065723675;36290250,1064514000;30645100,1063304325;24999950,1060884975;20161250,1058062400;15322550,1054433375;10887075,1049997900;7258050,1045562425;4435475,1040320500;2016125,1034675350;806450,1029030200;0,1022981825" o:connectangles="0,0,0,0,0,0,0,0,0,0,0,0,0,0,0,0,0,0,0,0,0,0,0,0,0,0,0,0,0,0,0,0,0,0,0,0,0,0,0,0,0,0,0,0,0,0,0,0,0,0"/>
          </v:shape>
        </w:pict>
      </w:r>
    </w:p>
    <w:p w14:paraId="481DE90C" w14:textId="77777777" w:rsidR="007D4CAE" w:rsidRDefault="007D4CAE">
      <w:pPr>
        <w:spacing w:line="200" w:lineRule="exact"/>
      </w:pPr>
    </w:p>
    <w:p w14:paraId="3E825E31" w14:textId="77777777" w:rsidR="007D4CAE" w:rsidRDefault="007D4CAE">
      <w:pPr>
        <w:spacing w:line="200" w:lineRule="exact"/>
      </w:pPr>
    </w:p>
    <w:p w14:paraId="2A646474" w14:textId="77777777" w:rsidR="007D4CAE" w:rsidRDefault="00000000">
      <w:pPr>
        <w:spacing w:before="22"/>
        <w:ind w:left="105"/>
        <w:rPr>
          <w:rFonts w:ascii="Roboto Black" w:eastAsia="Roboto Black" w:hAnsi="Roboto Black" w:cs="Roboto Black"/>
          <w:sz w:val="24"/>
          <w:szCs w:val="24"/>
        </w:rPr>
      </w:pPr>
      <w:r>
        <w:rPr>
          <w:rFonts w:ascii="Roboto Black" w:eastAsia="Roboto Black" w:hAnsi="Roboto Black" w:cs="Roboto Black"/>
          <w:color w:val="1F2023"/>
          <w:w w:val="96"/>
          <w:sz w:val="24"/>
          <w:szCs w:val="24"/>
        </w:rPr>
        <w:t>Supe</w:t>
      </w:r>
      <w:r>
        <w:rPr>
          <w:rFonts w:ascii="Roboto Black" w:eastAsia="Roboto Black" w:hAnsi="Roboto Black" w:cs="Roboto Black"/>
          <w:color w:val="1F2023"/>
          <w:spacing w:val="3"/>
          <w:w w:val="96"/>
          <w:sz w:val="24"/>
          <w:szCs w:val="24"/>
        </w:rPr>
        <w:t>r</w:t>
      </w:r>
      <w:r>
        <w:rPr>
          <w:rFonts w:ascii="Roboto Black" w:eastAsia="Roboto Black" w:hAnsi="Roboto Black" w:cs="Roboto Black"/>
          <w:color w:val="1F2023"/>
          <w:w w:val="96"/>
          <w:sz w:val="24"/>
          <w:szCs w:val="24"/>
        </w:rPr>
        <w:t>visor</w:t>
      </w:r>
      <w:r>
        <w:rPr>
          <w:rFonts w:ascii="Roboto Black" w:eastAsia="Roboto Black" w:hAnsi="Roboto Black" w:cs="Roboto Black"/>
          <w:color w:val="1F2023"/>
          <w:spacing w:val="3"/>
          <w:w w:val="96"/>
          <w:sz w:val="24"/>
          <w:szCs w:val="24"/>
        </w:rPr>
        <w:t xml:space="preserve"> </w:t>
      </w:r>
      <w:r>
        <w:rPr>
          <w:rFonts w:ascii="Roboto Black" w:eastAsia="Roboto Black" w:hAnsi="Roboto Black" w:cs="Roboto Black"/>
          <w:color w:val="1F2023"/>
          <w:sz w:val="24"/>
          <w:szCs w:val="24"/>
        </w:rPr>
        <w:t>Name and Lastname:</w:t>
      </w:r>
      <w:r>
        <w:rPr>
          <w:rFonts w:ascii="Roboto Black" w:eastAsia="Roboto Black" w:hAnsi="Roboto Black" w:cs="Roboto Black"/>
          <w:color w:val="1F2023"/>
          <w:spacing w:val="-23"/>
          <w:sz w:val="24"/>
          <w:szCs w:val="24"/>
        </w:rPr>
        <w:t xml:space="preserve"> </w:t>
      </w:r>
      <w:r>
        <w:rPr>
          <w:rFonts w:ascii="Roboto Black" w:eastAsia="Roboto Black" w:hAnsi="Roboto Black" w:cs="Roboto Black"/>
          <w:color w:val="D92F24"/>
          <w:sz w:val="24"/>
          <w:szCs w:val="24"/>
        </w:rPr>
        <w:t>*</w:t>
      </w:r>
    </w:p>
    <w:p w14:paraId="686E8A22" w14:textId="77777777" w:rsidR="007D4CAE" w:rsidRDefault="007D4CAE">
      <w:pPr>
        <w:spacing w:before="5" w:line="120" w:lineRule="exact"/>
        <w:rPr>
          <w:sz w:val="13"/>
          <w:szCs w:val="13"/>
        </w:rPr>
      </w:pPr>
    </w:p>
    <w:p w14:paraId="73B62BF1" w14:textId="77777777" w:rsidR="007D4CAE" w:rsidRDefault="007D4CAE">
      <w:pPr>
        <w:spacing w:line="200" w:lineRule="exact"/>
      </w:pPr>
    </w:p>
    <w:p w14:paraId="2EC0A47A" w14:textId="77777777" w:rsidR="007D4CAE" w:rsidRDefault="007D4CAE">
      <w:pPr>
        <w:spacing w:line="200" w:lineRule="exact"/>
      </w:pPr>
    </w:p>
    <w:p w14:paraId="2F72B3C3" w14:textId="151AED48" w:rsidR="007D4CAE" w:rsidRDefault="00E062A0">
      <w:pPr>
        <w:spacing w:line="240" w:lineRule="exact"/>
        <w:ind w:left="105"/>
        <w:rPr>
          <w:rFonts w:ascii="Roboto Black" w:eastAsia="Roboto Black" w:hAnsi="Roboto Black" w:cs="Roboto Black"/>
          <w:sz w:val="21"/>
          <w:szCs w:val="21"/>
        </w:rPr>
      </w:pPr>
      <w:r>
        <w:rPr>
          <w:rFonts w:ascii="Roboto Black" w:eastAsia="Roboto Black" w:hAnsi="Roboto Black" w:cs="Roboto Black"/>
          <w:color w:val="212324"/>
          <w:spacing w:val="-4"/>
          <w:sz w:val="21"/>
          <w:szCs w:val="21"/>
        </w:rPr>
        <w:t xml:space="preserve">Abdullah </w:t>
      </w:r>
      <w:proofErr w:type="spellStart"/>
      <w:r w:rsidR="00E3625F">
        <w:rPr>
          <w:rFonts w:ascii="Roboto Black" w:eastAsia="Roboto Black" w:hAnsi="Roboto Black" w:cs="Roboto Black"/>
          <w:color w:val="212324"/>
          <w:spacing w:val="-4"/>
          <w:sz w:val="21"/>
          <w:szCs w:val="21"/>
        </w:rPr>
        <w:t>Ercüment</w:t>
      </w:r>
      <w:proofErr w:type="spellEnd"/>
      <w:r w:rsidR="00E3625F">
        <w:rPr>
          <w:rFonts w:ascii="Roboto Black" w:eastAsia="Roboto Black" w:hAnsi="Roboto Black" w:cs="Roboto Black"/>
          <w:color w:val="212324"/>
          <w:spacing w:val="-4"/>
          <w:sz w:val="21"/>
          <w:szCs w:val="21"/>
        </w:rPr>
        <w:t xml:space="preserve"> </w:t>
      </w:r>
      <w:proofErr w:type="spellStart"/>
      <w:r w:rsidR="00E3625F">
        <w:rPr>
          <w:rFonts w:ascii="Roboto Black" w:eastAsia="Roboto Black" w:hAnsi="Roboto Black" w:cs="Roboto Black"/>
          <w:color w:val="212324"/>
          <w:spacing w:val="-4"/>
          <w:sz w:val="21"/>
          <w:szCs w:val="21"/>
        </w:rPr>
        <w:t>Çiçek</w:t>
      </w:r>
      <w:proofErr w:type="spellEnd"/>
    </w:p>
    <w:p w14:paraId="5E6718B4" w14:textId="356072FC" w:rsidR="007D4CAE" w:rsidRDefault="007D4CAE">
      <w:pPr>
        <w:spacing w:before="1" w:line="160" w:lineRule="exact"/>
        <w:rPr>
          <w:sz w:val="16"/>
          <w:szCs w:val="16"/>
        </w:rPr>
      </w:pPr>
    </w:p>
    <w:p w14:paraId="342B9B91" w14:textId="77777777" w:rsidR="007D4CAE" w:rsidRDefault="007D4CAE">
      <w:pPr>
        <w:spacing w:line="200" w:lineRule="exact"/>
      </w:pPr>
    </w:p>
    <w:p w14:paraId="07FBCBEB" w14:textId="77777777" w:rsidR="007D4CAE" w:rsidRDefault="007D4CAE">
      <w:pPr>
        <w:spacing w:line="200" w:lineRule="exact"/>
      </w:pPr>
    </w:p>
    <w:p w14:paraId="61CA995C" w14:textId="7CF746B4" w:rsidR="007D4CAE" w:rsidRDefault="00B65DDA">
      <w:pPr>
        <w:spacing w:line="200" w:lineRule="exact"/>
      </w:pPr>
      <w:r>
        <w:rPr>
          <w:noProof/>
        </w:rPr>
        <w:pict w14:anchorId="62E27109">
          <v:shape id="_x0000_s2062" alt="" style="position:absolute;margin-left:-13.1pt;margin-top:12.6pt;width:479.25pt;height:102.75pt;z-index:-251634176;mso-wrap-edited:f;mso-width-percent:0;mso-height-percent:0;mso-width-percent:0;mso-height-percent:0" coordsize="9585,2055" path="m,1942l,112r,-7l,97,2,90,3,83,5,76,8,69r3,-7l14,56r4,-6l23,43r4,-5l32,32r6,-5l43,23r7,-5l56,14r6,-3l69,8,76,5,83,3,90,2,97,r8,l112,,9472,r7,l9487,r7,2l9501,3r7,2l9515,8r7,3l9528,14r7,4l9541,23r5,4l9552,32r5,6l9561,43r5,7l9570,56r3,6l9576,69r3,7l9581,83r1,7l9584,97r1,8l9585,112r,1830l9585,1949r-1,8l9582,1964r-1,7l9579,1978r-3,7l9573,1992r-3,6l9566,2005r-5,6l9557,2016r-5,6l9546,2027r-5,4l9535,2036r-7,4l9522,2043r-7,3l9508,2049r-7,2l9494,2052r-7,2l9479,2055r-7,l112,2055r-7,l97,2054r-7,-2l83,2051r-7,-2l69,2046r-7,-3l56,2040r-6,-4l43,2031r-5,-4l32,2022r-5,-6l23,2011r-5,-6l14,1998r-3,-6l8,1985r-3,-7l3,1971r-1,-7l,1957r,-8l,1942xe" filled="f" strokecolor="#dadcdf">
            <v:path arrowok="t" o:connecttype="custom" o:connectlocs="0,1189513750;0,1183465375;1209675,1177820225;3225800,1172175075;5645150,1166933150;9274175,1161691225;12903200,1157255750;17338675,1153626725;22580600,1149997700;27822525,1147578350;33467675,1145562225;39112825,1144352550;45161200,1144352550;2147483646,1144352550;2147483646,1145159000;2147483646,1146368675;2147483646,1148788025;2147483646,1151610600;2147483646,1155239625;2147483646,1159675100;2147483646,1164513800;2147483646,1169352500;2147483646,1174997650;2147483646,1180642800;2147483646,1186691175;2147483646,1927415500;2147483646,1933463875;2147483646,1939109025;2147483646,1944754175;2147483646,1949996100;2147483646,1955238025;2147483646,1959673500;2147483646,1963302525;2147483646,1966931550;2147483646,1969350900;2147483646,1971367025;2147483646,1972576700;2147483646,1972979925;42338625,1972979925;36290250,1971770250;30645100,1970560575;24999950,1968141225;20161250,1965318650;15322550,1961689625;10887075,1957254150;7258050,1952818675;4435475,1947576750;2016125,1941931600;806450,1936286450;0,1930238075" o:connectangles="0,0,0,0,0,0,0,0,0,0,0,0,0,0,0,0,0,0,0,0,0,0,0,0,0,0,0,0,0,0,0,0,0,0,0,0,0,0,0,0,0,0,0,0,0,0,0,0,0,0"/>
          </v:shape>
        </w:pict>
      </w:r>
    </w:p>
    <w:p w14:paraId="346A57F5" w14:textId="77777777" w:rsidR="007D4CAE" w:rsidRDefault="007D4CAE">
      <w:pPr>
        <w:spacing w:line="200" w:lineRule="exact"/>
      </w:pPr>
    </w:p>
    <w:p w14:paraId="6EBD1D4E" w14:textId="77777777" w:rsidR="007D4CAE" w:rsidRDefault="007D4CAE">
      <w:pPr>
        <w:spacing w:line="200" w:lineRule="exact"/>
      </w:pPr>
    </w:p>
    <w:p w14:paraId="681A283A" w14:textId="77777777" w:rsidR="007D4CAE" w:rsidRDefault="00000000">
      <w:pPr>
        <w:spacing w:before="22"/>
        <w:ind w:left="105"/>
        <w:rPr>
          <w:rFonts w:ascii="Roboto Black" w:eastAsia="Roboto Black" w:hAnsi="Roboto Black" w:cs="Roboto Black"/>
          <w:sz w:val="24"/>
          <w:szCs w:val="24"/>
        </w:rPr>
      </w:pPr>
      <w:r>
        <w:rPr>
          <w:rFonts w:ascii="Roboto Black" w:eastAsia="Roboto Black" w:hAnsi="Roboto Black" w:cs="Roboto Black"/>
          <w:color w:val="1F2023"/>
          <w:w w:val="97"/>
          <w:sz w:val="24"/>
          <w:szCs w:val="24"/>
        </w:rPr>
        <w:t>Inn</w:t>
      </w:r>
      <w:r>
        <w:rPr>
          <w:rFonts w:ascii="Roboto Black" w:eastAsia="Roboto Black" w:hAnsi="Roboto Black" w:cs="Roboto Black"/>
          <w:color w:val="1F2023"/>
          <w:spacing w:val="-1"/>
          <w:w w:val="97"/>
          <w:sz w:val="24"/>
          <w:szCs w:val="24"/>
        </w:rPr>
        <w:t>o</w:t>
      </w:r>
      <w:r>
        <w:rPr>
          <w:rFonts w:ascii="Roboto Black" w:eastAsia="Roboto Black" w:hAnsi="Roboto Black" w:cs="Roboto Black"/>
          <w:color w:val="1F2023"/>
          <w:spacing w:val="-2"/>
          <w:w w:val="97"/>
          <w:sz w:val="24"/>
          <w:szCs w:val="24"/>
        </w:rPr>
        <w:t>v</w:t>
      </w:r>
      <w:r>
        <w:rPr>
          <w:rFonts w:ascii="Roboto Black" w:eastAsia="Roboto Black" w:hAnsi="Roboto Black" w:cs="Roboto Black"/>
          <w:color w:val="1F2023"/>
          <w:w w:val="97"/>
          <w:sz w:val="24"/>
          <w:szCs w:val="24"/>
        </w:rPr>
        <w:t>ation</w:t>
      </w:r>
      <w:r>
        <w:rPr>
          <w:rFonts w:ascii="Roboto Black" w:eastAsia="Roboto Black" w:hAnsi="Roboto Black" w:cs="Roboto Black"/>
          <w:color w:val="1F2023"/>
          <w:spacing w:val="2"/>
          <w:w w:val="97"/>
          <w:sz w:val="24"/>
          <w:szCs w:val="24"/>
        </w:rPr>
        <w:t xml:space="preserve"> </w:t>
      </w:r>
      <w:r>
        <w:rPr>
          <w:rFonts w:ascii="Roboto Black" w:eastAsia="Roboto Black" w:hAnsi="Roboto Black" w:cs="Roboto Black"/>
          <w:color w:val="1F2023"/>
          <w:sz w:val="24"/>
          <w:szCs w:val="24"/>
        </w:rPr>
        <w:t>Expe</w:t>
      </w:r>
      <w:r>
        <w:rPr>
          <w:rFonts w:ascii="Roboto Black" w:eastAsia="Roboto Black" w:hAnsi="Roboto Black" w:cs="Roboto Black"/>
          <w:color w:val="1F2023"/>
          <w:spacing w:val="7"/>
          <w:sz w:val="24"/>
          <w:szCs w:val="24"/>
        </w:rPr>
        <w:t>r</w:t>
      </w:r>
      <w:r>
        <w:rPr>
          <w:rFonts w:ascii="Roboto Black" w:eastAsia="Roboto Black" w:hAnsi="Roboto Black" w:cs="Roboto Black"/>
          <w:color w:val="1F2023"/>
          <w:sz w:val="24"/>
          <w:szCs w:val="24"/>
        </w:rPr>
        <w:t>t</w:t>
      </w:r>
      <w:r>
        <w:rPr>
          <w:rFonts w:ascii="Roboto Black" w:eastAsia="Roboto Black" w:hAnsi="Roboto Black" w:cs="Roboto Black"/>
          <w:color w:val="1F2023"/>
          <w:spacing w:val="-23"/>
          <w:sz w:val="24"/>
          <w:szCs w:val="24"/>
        </w:rPr>
        <w:t xml:space="preserve"> </w:t>
      </w:r>
      <w:r>
        <w:rPr>
          <w:rFonts w:ascii="Roboto Black" w:eastAsia="Roboto Black" w:hAnsi="Roboto Black" w:cs="Roboto Black"/>
          <w:color w:val="1F2023"/>
          <w:sz w:val="24"/>
          <w:szCs w:val="24"/>
        </w:rPr>
        <w:t xml:space="preserve">Name and </w:t>
      </w:r>
      <w:r>
        <w:rPr>
          <w:rFonts w:ascii="Roboto Black" w:eastAsia="Roboto Black" w:hAnsi="Roboto Black" w:cs="Roboto Black"/>
          <w:color w:val="1F2023"/>
          <w:w w:val="98"/>
          <w:sz w:val="24"/>
          <w:szCs w:val="24"/>
        </w:rPr>
        <w:t>Lastname:</w:t>
      </w:r>
      <w:r>
        <w:rPr>
          <w:rFonts w:ascii="Roboto Black" w:eastAsia="Roboto Black" w:hAnsi="Roboto Black" w:cs="Roboto Black"/>
          <w:color w:val="1F2023"/>
          <w:spacing w:val="-1"/>
          <w:w w:val="98"/>
          <w:sz w:val="24"/>
          <w:szCs w:val="24"/>
        </w:rPr>
        <w:t xml:space="preserve"> </w:t>
      </w:r>
      <w:r>
        <w:rPr>
          <w:rFonts w:ascii="Roboto Black" w:eastAsia="Roboto Black" w:hAnsi="Roboto Black" w:cs="Roboto Black"/>
          <w:color w:val="D92F24"/>
          <w:sz w:val="24"/>
          <w:szCs w:val="24"/>
        </w:rPr>
        <w:t>*</w:t>
      </w:r>
    </w:p>
    <w:p w14:paraId="4E8632AE" w14:textId="77777777" w:rsidR="007D4CAE" w:rsidRDefault="007D4CAE">
      <w:pPr>
        <w:spacing w:before="5" w:line="120" w:lineRule="exact"/>
        <w:rPr>
          <w:sz w:val="13"/>
          <w:szCs w:val="13"/>
        </w:rPr>
      </w:pPr>
    </w:p>
    <w:p w14:paraId="0D530F7C" w14:textId="77777777" w:rsidR="007D4CAE" w:rsidRDefault="007D4CAE">
      <w:pPr>
        <w:spacing w:line="200" w:lineRule="exact"/>
      </w:pPr>
    </w:p>
    <w:p w14:paraId="4685CC75" w14:textId="77777777" w:rsidR="007D4CAE" w:rsidRDefault="007D4CAE">
      <w:pPr>
        <w:spacing w:line="200" w:lineRule="exact"/>
      </w:pPr>
    </w:p>
    <w:p w14:paraId="0BECCA88" w14:textId="749F67A4" w:rsidR="00E3625F" w:rsidRDefault="00E062A0" w:rsidP="00E3625F">
      <w:pPr>
        <w:spacing w:line="240" w:lineRule="exact"/>
        <w:ind w:left="105"/>
        <w:rPr>
          <w:rFonts w:ascii="Roboto Black" w:eastAsia="Roboto Black" w:hAnsi="Roboto Black" w:cs="Roboto Black"/>
          <w:sz w:val="21"/>
          <w:szCs w:val="21"/>
        </w:rPr>
      </w:pPr>
      <w:r>
        <w:rPr>
          <w:rFonts w:ascii="Roboto Black" w:eastAsia="Roboto Black" w:hAnsi="Roboto Black" w:cs="Roboto Black"/>
          <w:color w:val="212324"/>
          <w:spacing w:val="-4"/>
          <w:sz w:val="21"/>
          <w:szCs w:val="21"/>
        </w:rPr>
        <w:t xml:space="preserve">Abdullah </w:t>
      </w:r>
      <w:proofErr w:type="spellStart"/>
      <w:r w:rsidR="00E3625F">
        <w:rPr>
          <w:rFonts w:ascii="Roboto Black" w:eastAsia="Roboto Black" w:hAnsi="Roboto Black" w:cs="Roboto Black"/>
          <w:color w:val="212324"/>
          <w:spacing w:val="-4"/>
          <w:sz w:val="21"/>
          <w:szCs w:val="21"/>
        </w:rPr>
        <w:t>Ercüment</w:t>
      </w:r>
      <w:proofErr w:type="spellEnd"/>
      <w:r w:rsidR="00E3625F">
        <w:rPr>
          <w:rFonts w:ascii="Roboto Black" w:eastAsia="Roboto Black" w:hAnsi="Roboto Black" w:cs="Roboto Black"/>
          <w:color w:val="212324"/>
          <w:spacing w:val="-4"/>
          <w:sz w:val="21"/>
          <w:szCs w:val="21"/>
        </w:rPr>
        <w:t xml:space="preserve"> </w:t>
      </w:r>
      <w:proofErr w:type="spellStart"/>
      <w:r w:rsidR="00E3625F">
        <w:rPr>
          <w:rFonts w:ascii="Roboto Black" w:eastAsia="Roboto Black" w:hAnsi="Roboto Black" w:cs="Roboto Black"/>
          <w:color w:val="212324"/>
          <w:spacing w:val="-4"/>
          <w:sz w:val="21"/>
          <w:szCs w:val="21"/>
        </w:rPr>
        <w:t>Çiçek</w:t>
      </w:r>
      <w:proofErr w:type="spellEnd"/>
    </w:p>
    <w:p w14:paraId="516A3260" w14:textId="538EFEA8" w:rsidR="007D4CAE" w:rsidRDefault="00B65DDA">
      <w:pPr>
        <w:spacing w:before="1" w:line="160" w:lineRule="exact"/>
        <w:rPr>
          <w:sz w:val="16"/>
          <w:szCs w:val="16"/>
        </w:rPr>
      </w:pPr>
      <w:r>
        <w:rPr>
          <w:noProof/>
          <w:sz w:val="16"/>
          <w:szCs w:val="16"/>
        </w:rPr>
        <w:pict w14:anchorId="2FCC56B0">
          <v:polyline id="_x0000_s2061" alt="" style="position:absolute;z-index:-251623936;mso-wrap-edited:f;mso-width-percent:0;mso-height-percent:0;mso-width-percent:0;mso-height-percent:0" points="175.75pt,446.65pt,397pt,446.65pt" coordsize="4425,0" filled="f" strokecolor="white" strokeweight=".85pt">
            <v:path arrowok="t" o:connecttype="custom" o:connectlocs="0,0;1784270625,0" o:connectangles="0,0"/>
            <o:lock v:ext="edit" verticies="t"/>
          </v:polyline>
        </w:pict>
      </w:r>
    </w:p>
    <w:p w14:paraId="721B630A" w14:textId="77777777" w:rsidR="007D4CAE" w:rsidRDefault="007D4CAE">
      <w:pPr>
        <w:spacing w:line="200" w:lineRule="exact"/>
      </w:pPr>
    </w:p>
    <w:p w14:paraId="1FB3727E" w14:textId="77777777" w:rsidR="007D4CAE" w:rsidRDefault="007D4CAE">
      <w:pPr>
        <w:spacing w:line="200" w:lineRule="exact"/>
      </w:pPr>
    </w:p>
    <w:p w14:paraId="423C08FD" w14:textId="5EBC8CF5" w:rsidR="007D4CAE" w:rsidRDefault="00B65DDA">
      <w:pPr>
        <w:spacing w:line="200" w:lineRule="exact"/>
      </w:pPr>
      <w:r>
        <w:rPr>
          <w:noProof/>
        </w:rPr>
        <w:pict w14:anchorId="794EF54E">
          <v:shape id="_x0000_s2060" alt="" style="position:absolute;margin-left:-13.1pt;margin-top:13.3pt;width:479.25pt;height:102.75pt;z-index:-251632128;mso-wrap-edited:f;mso-width-percent:0;mso-height-percent:0;mso-width-percent:0;mso-height-percent:0" coordsize="9585,2055" path="m,1942l,112r,-7l,97,2,90,3,83,5,76,8,69r3,-7l14,56r4,-6l23,43r4,-5l32,32r6,-5l43,23r7,-5l56,14r6,-3l69,8,76,5,83,3,90,2,97,r8,l112,,9472,r7,l9487,r7,2l9501,3r7,2l9515,8r7,3l9528,14r7,4l9541,23r5,4l9552,32r5,6l9561,43r5,7l9570,56r3,6l9576,69r3,7l9581,83r1,7l9584,97r1,8l9585,112r,1830l9585,1949r-1,8l9582,1964r-1,7l9579,1978r-3,7l9573,1992r-3,6l9566,2005r-5,6l9557,2016r-5,6l9546,2027r-5,4l9535,2036r-7,4l9522,2043r-7,3l9508,2049r-7,2l9494,2052r-7,2l9479,2055r-7,l112,2055r-7,l97,2054r-7,-2l83,2051r-7,-2l69,2046r-7,-3l56,2040r-6,-4l43,2031r-5,-4l32,2022r-5,-6l23,2011r-5,-6l14,1998r-3,-6l8,1985r-3,-7l3,1971r-1,-7l,1957r,-8l,1942xe" filled="f" strokecolor="#dadcdf">
            <v:path arrowok="t" o:connecttype="custom" o:connectlocs="0,2096770000;0,2090721625;1209675,2085076475;3225800,2079431325;5645150,2074189400;9274175,2068947475;12903200,2064512000;17338675,2060882975;22580600,2057253950;27822525,2054834600;33467675,2052818475;39112825,2051608800;45161200,2051608800;2147483646,2051608800;2147483646,2052415250;2147483646,2053624925;2147483646,2056044275;2147483646,2058866850;2147483646,2062495875;2147483646,2066931350;2147483646,2071770050;2147483646,2076608750;2147483646,2082253900;2147483646,2087899050;2147483646,2093947425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42338625,2147483646;36290250,2147483646;30645100,2147483646;24999950,2147483646;20161250,2147483646;15322550,2147483646;10887075,2147483646;7258050,2147483646;4435475,2147483646;2016125,2147483646;806450,2147483646;0,2147483646" o:connectangles="0,0,0,0,0,0,0,0,0,0,0,0,0,0,0,0,0,0,0,0,0,0,0,0,0,0,0,0,0,0,0,0,0,0,0,0,0,0,0,0,0,0,0,0,0,0,0,0,0,0"/>
          </v:shape>
        </w:pict>
      </w:r>
    </w:p>
    <w:p w14:paraId="1431BB1D" w14:textId="77777777" w:rsidR="007D4CAE" w:rsidRDefault="007D4CAE">
      <w:pPr>
        <w:spacing w:line="200" w:lineRule="exact"/>
      </w:pPr>
    </w:p>
    <w:p w14:paraId="52E3FBE9" w14:textId="77777777" w:rsidR="007D4CAE" w:rsidRDefault="007D4CAE">
      <w:pPr>
        <w:spacing w:line="200" w:lineRule="exact"/>
      </w:pPr>
    </w:p>
    <w:p w14:paraId="0F43F237" w14:textId="77777777" w:rsidR="007D4CAE" w:rsidRDefault="00000000">
      <w:pPr>
        <w:spacing w:before="22"/>
        <w:ind w:left="105"/>
        <w:rPr>
          <w:rFonts w:ascii="Roboto Black" w:eastAsia="Roboto Black" w:hAnsi="Roboto Black" w:cs="Roboto Black"/>
          <w:sz w:val="24"/>
          <w:szCs w:val="24"/>
        </w:rPr>
      </w:pPr>
      <w:r>
        <w:rPr>
          <w:rFonts w:ascii="Roboto Black" w:eastAsia="Roboto Black" w:hAnsi="Roboto Black" w:cs="Roboto Black"/>
          <w:color w:val="1F2023"/>
          <w:sz w:val="24"/>
          <w:szCs w:val="24"/>
        </w:rPr>
        <w:t>The</w:t>
      </w:r>
      <w:r>
        <w:rPr>
          <w:rFonts w:ascii="Roboto Black" w:eastAsia="Roboto Black" w:hAnsi="Roboto Black" w:cs="Roboto Black"/>
          <w:color w:val="1F2023"/>
          <w:spacing w:val="-17"/>
          <w:sz w:val="24"/>
          <w:szCs w:val="24"/>
        </w:rPr>
        <w:t xml:space="preserve"> </w:t>
      </w:r>
      <w:r>
        <w:rPr>
          <w:rFonts w:ascii="Roboto Black" w:eastAsia="Roboto Black" w:hAnsi="Roboto Black" w:cs="Roboto Black"/>
          <w:color w:val="1F2023"/>
          <w:sz w:val="24"/>
          <w:szCs w:val="24"/>
        </w:rPr>
        <w:t>URL</w:t>
      </w:r>
      <w:r>
        <w:rPr>
          <w:rFonts w:ascii="Roboto Black" w:eastAsia="Roboto Black" w:hAnsi="Roboto Black" w:cs="Roboto Black"/>
          <w:color w:val="1F2023"/>
          <w:spacing w:val="-13"/>
          <w:sz w:val="24"/>
          <w:szCs w:val="24"/>
        </w:rPr>
        <w:t xml:space="preserve"> </w:t>
      </w:r>
      <w:r>
        <w:rPr>
          <w:rFonts w:ascii="Roboto Black" w:eastAsia="Roboto Black" w:hAnsi="Roboto Black" w:cs="Roboto Black"/>
          <w:color w:val="1F2023"/>
          <w:sz w:val="24"/>
          <w:szCs w:val="24"/>
        </w:rPr>
        <w:t>of</w:t>
      </w:r>
      <w:r>
        <w:rPr>
          <w:rFonts w:ascii="Roboto Black" w:eastAsia="Roboto Black" w:hAnsi="Roboto Black" w:cs="Roboto Black"/>
          <w:color w:val="1F2023"/>
          <w:spacing w:val="-2"/>
          <w:sz w:val="24"/>
          <w:szCs w:val="24"/>
        </w:rPr>
        <w:t xml:space="preserve"> </w:t>
      </w:r>
      <w:r>
        <w:rPr>
          <w:rFonts w:ascii="Roboto Black" w:eastAsia="Roboto Black" w:hAnsi="Roboto Black" w:cs="Roboto Black"/>
          <w:color w:val="1F2023"/>
          <w:sz w:val="24"/>
          <w:szCs w:val="24"/>
        </w:rPr>
        <w:t>the</w:t>
      </w:r>
      <w:r>
        <w:rPr>
          <w:rFonts w:ascii="Roboto Black" w:eastAsia="Roboto Black" w:hAnsi="Roboto Black" w:cs="Roboto Black"/>
          <w:color w:val="1F2023"/>
          <w:spacing w:val="-14"/>
          <w:sz w:val="24"/>
          <w:szCs w:val="24"/>
        </w:rPr>
        <w:t xml:space="preserve"> </w:t>
      </w:r>
      <w:r>
        <w:rPr>
          <w:rFonts w:ascii="Roboto Black" w:eastAsia="Roboto Black" w:hAnsi="Roboto Black" w:cs="Roboto Black"/>
          <w:color w:val="1F2023"/>
          <w:w w:val="96"/>
          <w:sz w:val="24"/>
          <w:szCs w:val="24"/>
        </w:rPr>
        <w:t>Project</w:t>
      </w:r>
      <w:r>
        <w:rPr>
          <w:rFonts w:ascii="Roboto Black" w:eastAsia="Roboto Black" w:hAnsi="Roboto Black" w:cs="Roboto Black"/>
          <w:color w:val="1F2023"/>
          <w:spacing w:val="3"/>
          <w:w w:val="96"/>
          <w:sz w:val="24"/>
          <w:szCs w:val="24"/>
        </w:rPr>
        <w:t xml:space="preserve"> </w:t>
      </w:r>
      <w:r>
        <w:rPr>
          <w:rFonts w:ascii="Roboto Black" w:eastAsia="Roboto Black" w:hAnsi="Roboto Black" w:cs="Roboto Black"/>
          <w:color w:val="1F2023"/>
          <w:spacing w:val="-3"/>
          <w:sz w:val="24"/>
          <w:szCs w:val="24"/>
        </w:rPr>
        <w:t>W</w:t>
      </w:r>
      <w:r>
        <w:rPr>
          <w:rFonts w:ascii="Roboto Black" w:eastAsia="Roboto Black" w:hAnsi="Roboto Black" w:cs="Roboto Black"/>
          <w:color w:val="1F2023"/>
          <w:sz w:val="24"/>
          <w:szCs w:val="24"/>
        </w:rPr>
        <w:t>eb</w:t>
      </w:r>
      <w:r>
        <w:rPr>
          <w:rFonts w:ascii="Roboto Black" w:eastAsia="Roboto Black" w:hAnsi="Roboto Black" w:cs="Roboto Black"/>
          <w:color w:val="1F2023"/>
          <w:spacing w:val="-1"/>
          <w:sz w:val="24"/>
          <w:szCs w:val="24"/>
        </w:rPr>
        <w:t xml:space="preserve"> </w:t>
      </w:r>
      <w:r>
        <w:rPr>
          <w:rFonts w:ascii="Roboto Black" w:eastAsia="Roboto Black" w:hAnsi="Roboto Black" w:cs="Roboto Black"/>
          <w:color w:val="1F2023"/>
          <w:spacing w:val="-1"/>
          <w:w w:val="96"/>
          <w:sz w:val="24"/>
          <w:szCs w:val="24"/>
        </w:rPr>
        <w:t>P</w:t>
      </w:r>
      <w:r>
        <w:rPr>
          <w:rFonts w:ascii="Roboto Black" w:eastAsia="Roboto Black" w:hAnsi="Roboto Black" w:cs="Roboto Black"/>
          <w:color w:val="1F2023"/>
          <w:w w:val="96"/>
          <w:sz w:val="24"/>
          <w:szCs w:val="24"/>
        </w:rPr>
        <w:t xml:space="preserve">age: </w:t>
      </w:r>
      <w:r>
        <w:rPr>
          <w:rFonts w:ascii="Roboto Black" w:eastAsia="Roboto Black" w:hAnsi="Roboto Black" w:cs="Roboto Black"/>
          <w:color w:val="D92F24"/>
          <w:sz w:val="24"/>
          <w:szCs w:val="24"/>
        </w:rPr>
        <w:t>*</w:t>
      </w:r>
    </w:p>
    <w:p w14:paraId="3CAFCFEB" w14:textId="77777777" w:rsidR="007D4CAE" w:rsidRDefault="007D4CAE">
      <w:pPr>
        <w:spacing w:before="5" w:line="120" w:lineRule="exact"/>
        <w:rPr>
          <w:sz w:val="13"/>
          <w:szCs w:val="13"/>
        </w:rPr>
      </w:pPr>
    </w:p>
    <w:p w14:paraId="3FC83D18" w14:textId="77777777" w:rsidR="007D4CAE" w:rsidRDefault="007D4CAE">
      <w:pPr>
        <w:spacing w:line="200" w:lineRule="exact"/>
      </w:pPr>
    </w:p>
    <w:p w14:paraId="7FDC8992" w14:textId="77777777" w:rsidR="007D4CAE" w:rsidRDefault="007D4CAE">
      <w:pPr>
        <w:spacing w:line="200" w:lineRule="exact"/>
      </w:pPr>
    </w:p>
    <w:p w14:paraId="16DD703C" w14:textId="56D85FFD" w:rsidR="00E3625F" w:rsidRDefault="00E3625F" w:rsidP="00E3625F">
      <w:pPr>
        <w:spacing w:line="240" w:lineRule="exact"/>
        <w:ind w:left="105"/>
        <w:rPr>
          <w:rFonts w:ascii="Roboto Black" w:eastAsia="Roboto Black" w:hAnsi="Roboto Black" w:cs="Roboto Black"/>
          <w:sz w:val="21"/>
          <w:szCs w:val="21"/>
        </w:rPr>
      </w:pPr>
      <w:hyperlink r:id="rId9" w:history="1">
        <w:r w:rsidRPr="00037B7F">
          <w:rPr>
            <w:rStyle w:val="Hyperlink"/>
            <w:rFonts w:ascii="Roboto Black" w:eastAsia="Roboto Black" w:hAnsi="Roboto Black" w:cs="Roboto Black"/>
            <w:sz w:val="21"/>
            <w:szCs w:val="21"/>
          </w:rPr>
          <w:t>https://variant-net.github.io</w:t>
        </w:r>
      </w:hyperlink>
    </w:p>
    <w:p w14:paraId="1190FD8C" w14:textId="4D2667BE" w:rsidR="007D4CAE" w:rsidRDefault="00B65DDA">
      <w:pPr>
        <w:spacing w:before="1" w:line="160" w:lineRule="exact"/>
        <w:rPr>
          <w:sz w:val="16"/>
          <w:szCs w:val="16"/>
        </w:rPr>
      </w:pPr>
      <w:r>
        <w:rPr>
          <w:noProof/>
          <w:sz w:val="16"/>
          <w:szCs w:val="16"/>
        </w:rPr>
        <w:pict w14:anchorId="5566BAA4">
          <v:polyline id="_x0000_s2059" alt="" style="position:absolute;z-index:-251622912;mso-wrap-edited:f;mso-width-percent:0;mso-height-percent:0;mso-width-percent:0;mso-height-percent:0" points="175.75pt,672.35pt,397pt,672.35pt" coordsize="4425,0" filled="f" strokecolor="white" strokeweight=".85pt">
            <v:path arrowok="t" o:connecttype="custom" o:connectlocs="0,0;1784270625,0" o:connectangles="0,0"/>
            <o:lock v:ext="edit" verticies="t"/>
          </v:polyline>
        </w:pict>
      </w:r>
    </w:p>
    <w:p w14:paraId="025B8C79" w14:textId="77777777" w:rsidR="007D4CAE" w:rsidRDefault="007D4CAE">
      <w:pPr>
        <w:spacing w:line="200" w:lineRule="exact"/>
      </w:pPr>
    </w:p>
    <w:p w14:paraId="0D28C2AB" w14:textId="77777777" w:rsidR="007D4CAE" w:rsidRDefault="007D4CAE">
      <w:pPr>
        <w:spacing w:line="200" w:lineRule="exact"/>
      </w:pPr>
    </w:p>
    <w:p w14:paraId="6FC0E340" w14:textId="77777777" w:rsidR="007D4CAE" w:rsidRDefault="007D4CAE">
      <w:pPr>
        <w:spacing w:line="200" w:lineRule="exact"/>
      </w:pPr>
    </w:p>
    <w:p w14:paraId="55DB09DF" w14:textId="6851AF87" w:rsidR="007D4CAE" w:rsidRDefault="00B65DDA">
      <w:pPr>
        <w:spacing w:line="200" w:lineRule="exact"/>
      </w:pPr>
      <w:r>
        <w:rPr>
          <w:noProof/>
        </w:rPr>
        <w:pict w14:anchorId="689C0706">
          <v:shape id="_x0000_s2058" alt="" style="position:absolute;margin-left:-13.1pt;margin-top:4pt;width:479.25pt;height:122.25pt;z-index:-251630080;mso-wrap-edited:f;mso-width-percent:0;mso-height-percent:0;mso-width-percent:0;mso-height-percent:0" coordsize="9585,2445" path="m,2332l,112r,-7l,97,2,90,3,83,5,76,8,69r3,-7l14,56r4,-6l23,43r4,-5l32,32r6,-5l43,23r7,-5l56,14r6,-3l69,8,76,5,83,3,90,2,97,r8,l112,,9472,r7,l9487,r7,2l9501,3r7,2l9515,8r7,3l9528,14r7,4l9541,23r5,4l9552,32r5,6l9561,43r5,7l9570,56r3,6l9576,69r3,7l9581,83r1,7l9584,97r1,8l9585,112r,2220l9585,2339r-1,8l9582,2354r-1,7l9579,2368r-3,7l9573,2382r-3,6l9566,2395r-5,6l9557,2406r-5,6l9546,2417r-5,4l9535,2426r-7,4l9522,2433r-7,3l9508,2439r-7,2l9494,2442r-7,2l9479,2445r-7,l112,2445r-7,l97,2444r-7,-2l83,2441r-7,-2l69,2436r-7,-3l56,2430r-6,-4l43,2421r-5,-4l32,2412r-5,-6l23,2401r-5,-6l14,2388r-3,-6l8,2375r-3,-7l3,2361r-1,-7l,2347r,-8l,2332xe" filled="f" strokecolor="#dadcdf">
            <v:path arrowok="t" o:connecttype="custom" o:connectlocs="0,2147483646;0,2147483646;1209675,2147483646;3225800,2147483646;5645150,2147483646;9274175,2147483646;12903200,2147483646;17338675,2147483646;22580600,2147483646;27822525,2147483646;33467675,2147483646;39112825,2147483646;4516120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42338625,2147483646;36290250,2147483646;30645100,2147483646;24999950,2147483646;20161250,2147483646;15322550,2147483646;10887075,2147483646;7258050,2147483646;4435475,2147483646;2016125,2147483646;806450,2147483646;0,2147483646" o:connectangles="0,0,0,0,0,0,0,0,0,0,0,0,0,0,0,0,0,0,0,0,0,0,0,0,0,0,0,0,0,0,0,0,0,0,0,0,0,0,0,0,0,0,0,0,0,0,0,0,0,0"/>
          </v:shape>
        </w:pict>
      </w:r>
    </w:p>
    <w:p w14:paraId="4F1695D7" w14:textId="77777777" w:rsidR="007D4CAE" w:rsidRDefault="007D4CAE">
      <w:pPr>
        <w:spacing w:line="200" w:lineRule="exact"/>
      </w:pPr>
    </w:p>
    <w:p w14:paraId="307F2D2D" w14:textId="77777777" w:rsidR="007D4CAE" w:rsidRDefault="00000000">
      <w:pPr>
        <w:spacing w:before="22"/>
        <w:ind w:left="105"/>
        <w:rPr>
          <w:rFonts w:ascii="Roboto Black" w:eastAsia="Roboto Black" w:hAnsi="Roboto Black" w:cs="Roboto Black"/>
          <w:sz w:val="24"/>
          <w:szCs w:val="24"/>
        </w:rPr>
      </w:pPr>
      <w:r>
        <w:rPr>
          <w:rFonts w:ascii="Roboto Black" w:eastAsia="Roboto Black" w:hAnsi="Roboto Black" w:cs="Roboto Black"/>
          <w:color w:val="1F2023"/>
          <w:spacing w:val="-11"/>
          <w:sz w:val="24"/>
          <w:szCs w:val="24"/>
        </w:rPr>
        <w:t>T</w:t>
      </w:r>
      <w:r>
        <w:rPr>
          <w:rFonts w:ascii="Roboto Black" w:eastAsia="Roboto Black" w:hAnsi="Roboto Black" w:cs="Roboto Black"/>
          <w:color w:val="1F2023"/>
          <w:sz w:val="24"/>
          <w:szCs w:val="24"/>
        </w:rPr>
        <w:t>eam</w:t>
      </w:r>
      <w:r>
        <w:rPr>
          <w:rFonts w:ascii="Roboto Black" w:eastAsia="Roboto Black" w:hAnsi="Roboto Black" w:cs="Roboto Black"/>
          <w:color w:val="1F2023"/>
          <w:spacing w:val="-9"/>
          <w:sz w:val="24"/>
          <w:szCs w:val="24"/>
        </w:rPr>
        <w:t xml:space="preserve"> </w:t>
      </w:r>
      <w:r>
        <w:rPr>
          <w:rFonts w:ascii="Roboto Black" w:eastAsia="Roboto Black" w:hAnsi="Roboto Black" w:cs="Roboto Black"/>
          <w:color w:val="1F2023"/>
          <w:sz w:val="24"/>
          <w:szCs w:val="24"/>
        </w:rPr>
        <w:t>Member</w:t>
      </w:r>
      <w:r>
        <w:rPr>
          <w:rFonts w:ascii="Roboto Black" w:eastAsia="Roboto Black" w:hAnsi="Roboto Black" w:cs="Roboto Black"/>
          <w:color w:val="1F2023"/>
          <w:spacing w:val="-18"/>
          <w:sz w:val="24"/>
          <w:szCs w:val="24"/>
        </w:rPr>
        <w:t xml:space="preserve"> </w:t>
      </w:r>
      <w:r>
        <w:rPr>
          <w:rFonts w:ascii="Roboto Black" w:eastAsia="Roboto Black" w:hAnsi="Roboto Black" w:cs="Roboto Black"/>
          <w:color w:val="1F2023"/>
          <w:sz w:val="24"/>
          <w:szCs w:val="24"/>
        </w:rPr>
        <w:t>1</w:t>
      </w:r>
      <w:r>
        <w:rPr>
          <w:rFonts w:ascii="Roboto Black" w:eastAsia="Roboto Black" w:hAnsi="Roboto Black" w:cs="Roboto Black"/>
          <w:color w:val="1F2023"/>
          <w:spacing w:val="-6"/>
          <w:sz w:val="24"/>
          <w:szCs w:val="24"/>
        </w:rPr>
        <w:t xml:space="preserve"> </w:t>
      </w:r>
      <w:proofErr w:type="spellStart"/>
      <w:r>
        <w:rPr>
          <w:rFonts w:ascii="Roboto Black" w:eastAsia="Roboto Black" w:hAnsi="Roboto Black" w:cs="Roboto Black"/>
          <w:color w:val="1F2023"/>
          <w:w w:val="96"/>
          <w:sz w:val="24"/>
          <w:szCs w:val="24"/>
        </w:rPr>
        <w:t>StudentI</w:t>
      </w:r>
      <w:r>
        <w:rPr>
          <w:rFonts w:ascii="Roboto Black" w:eastAsia="Roboto Black" w:hAnsi="Roboto Black" w:cs="Roboto Black"/>
          <w:color w:val="1F2023"/>
          <w:spacing w:val="-9"/>
          <w:w w:val="96"/>
          <w:sz w:val="24"/>
          <w:szCs w:val="24"/>
        </w:rPr>
        <w:t>D</w:t>
      </w:r>
      <w:r>
        <w:rPr>
          <w:rFonts w:ascii="Roboto Black" w:eastAsia="Roboto Black" w:hAnsi="Roboto Black" w:cs="Roboto Black"/>
          <w:color w:val="1F2023"/>
          <w:w w:val="96"/>
          <w:sz w:val="24"/>
          <w:szCs w:val="24"/>
        </w:rPr>
        <w:t>,Name,Surname</w:t>
      </w:r>
      <w:proofErr w:type="spellEnd"/>
      <w:r>
        <w:rPr>
          <w:rFonts w:ascii="Roboto Black" w:eastAsia="Roboto Black" w:hAnsi="Roboto Black" w:cs="Roboto Black"/>
          <w:color w:val="1F2023"/>
          <w:w w:val="96"/>
          <w:sz w:val="24"/>
          <w:szCs w:val="24"/>
        </w:rPr>
        <w:t>:</w:t>
      </w:r>
      <w:r>
        <w:rPr>
          <w:rFonts w:ascii="Roboto Black" w:eastAsia="Roboto Black" w:hAnsi="Roboto Black" w:cs="Roboto Black"/>
          <w:color w:val="1F2023"/>
          <w:spacing w:val="10"/>
          <w:w w:val="96"/>
          <w:sz w:val="24"/>
          <w:szCs w:val="24"/>
        </w:rPr>
        <w:t xml:space="preserve"> </w:t>
      </w:r>
      <w:r>
        <w:rPr>
          <w:rFonts w:ascii="Roboto Black" w:eastAsia="Roboto Black" w:hAnsi="Roboto Black" w:cs="Roboto Black"/>
          <w:color w:val="D92F24"/>
          <w:sz w:val="24"/>
          <w:szCs w:val="24"/>
        </w:rPr>
        <w:t>*</w:t>
      </w:r>
    </w:p>
    <w:p w14:paraId="19F4E98C" w14:textId="77777777" w:rsidR="007D4CAE" w:rsidRDefault="007D4CAE">
      <w:pPr>
        <w:spacing w:before="1" w:line="120" w:lineRule="exact"/>
        <w:rPr>
          <w:sz w:val="12"/>
          <w:szCs w:val="12"/>
        </w:rPr>
      </w:pPr>
    </w:p>
    <w:p w14:paraId="63B05D4C" w14:textId="77777777" w:rsidR="007D4CAE" w:rsidRDefault="00000000">
      <w:pPr>
        <w:ind w:left="105"/>
        <w:rPr>
          <w:rFonts w:ascii="Roboto" w:eastAsia="Roboto" w:hAnsi="Roboto" w:cs="Roboto"/>
          <w:sz w:val="22"/>
          <w:szCs w:val="22"/>
        </w:rPr>
      </w:pPr>
      <w:proofErr w:type="spellStart"/>
      <w:r>
        <w:rPr>
          <w:rFonts w:ascii="Roboto" w:eastAsia="Roboto" w:hAnsi="Roboto" w:cs="Roboto"/>
          <w:i/>
          <w:color w:val="1F2023"/>
          <w:sz w:val="22"/>
          <w:szCs w:val="22"/>
        </w:rPr>
        <w:t>Pleas</w:t>
      </w:r>
      <w:r>
        <w:rPr>
          <w:rFonts w:ascii="Roboto" w:eastAsia="Roboto" w:hAnsi="Roboto" w:cs="Roboto"/>
          <w:i/>
          <w:color w:val="1F2023"/>
          <w:spacing w:val="-1"/>
          <w:sz w:val="22"/>
          <w:szCs w:val="22"/>
        </w:rPr>
        <w:t>e</w:t>
      </w:r>
      <w:r>
        <w:rPr>
          <w:rFonts w:ascii="Roboto" w:eastAsia="Roboto" w:hAnsi="Roboto" w:cs="Roboto"/>
          <w:b/>
          <w:i/>
          <w:color w:val="1F2023"/>
          <w:sz w:val="22"/>
          <w:szCs w:val="22"/>
        </w:rPr>
        <w:t>,</w:t>
      </w:r>
      <w:r>
        <w:rPr>
          <w:rFonts w:ascii="Roboto" w:eastAsia="Roboto" w:hAnsi="Roboto" w:cs="Roboto"/>
          <w:i/>
          <w:color w:val="1F2023"/>
          <w:sz w:val="22"/>
          <w:szCs w:val="22"/>
        </w:rPr>
        <w:t>use</w:t>
      </w:r>
      <w:r>
        <w:rPr>
          <w:rFonts w:ascii="Roboto" w:eastAsia="Roboto" w:hAnsi="Roboto" w:cs="Roboto"/>
          <w:b/>
          <w:i/>
          <w:color w:val="1F2023"/>
          <w:sz w:val="22"/>
          <w:szCs w:val="22"/>
        </w:rPr>
        <w:t>,comma</w:t>
      </w:r>
      <w:r>
        <w:rPr>
          <w:rFonts w:ascii="Roboto" w:eastAsia="Roboto" w:hAnsi="Roboto" w:cs="Roboto"/>
          <w:b/>
          <w:i/>
          <w:color w:val="1F2023"/>
          <w:spacing w:val="-1"/>
          <w:sz w:val="22"/>
          <w:szCs w:val="22"/>
        </w:rPr>
        <w:t>,</w:t>
      </w:r>
      <w:r>
        <w:rPr>
          <w:rFonts w:ascii="Roboto" w:eastAsia="Roboto" w:hAnsi="Roboto" w:cs="Roboto"/>
          <w:i/>
          <w:color w:val="1F2023"/>
          <w:sz w:val="22"/>
          <w:szCs w:val="22"/>
        </w:rPr>
        <w:t>as</w:t>
      </w:r>
      <w:r>
        <w:rPr>
          <w:rFonts w:ascii="Roboto" w:eastAsia="Roboto" w:hAnsi="Roboto" w:cs="Roboto"/>
          <w:b/>
          <w:i/>
          <w:color w:val="1F2023"/>
          <w:sz w:val="22"/>
          <w:szCs w:val="22"/>
        </w:rPr>
        <w:t>,sepa</w:t>
      </w:r>
      <w:r>
        <w:rPr>
          <w:rFonts w:ascii="Roboto" w:eastAsia="Roboto" w:hAnsi="Roboto" w:cs="Roboto"/>
          <w:b/>
          <w:i/>
          <w:color w:val="1F2023"/>
          <w:spacing w:val="-3"/>
          <w:sz w:val="22"/>
          <w:szCs w:val="22"/>
        </w:rPr>
        <w:t>r</w:t>
      </w:r>
      <w:r>
        <w:rPr>
          <w:rFonts w:ascii="Roboto" w:eastAsia="Roboto" w:hAnsi="Roboto" w:cs="Roboto"/>
          <w:b/>
          <w:i/>
          <w:color w:val="1F2023"/>
          <w:sz w:val="22"/>
          <w:szCs w:val="22"/>
        </w:rPr>
        <w:t>a</w:t>
      </w:r>
      <w:r>
        <w:rPr>
          <w:rFonts w:ascii="Roboto" w:eastAsia="Roboto" w:hAnsi="Roboto" w:cs="Roboto"/>
          <w:b/>
          <w:i/>
          <w:color w:val="1F2023"/>
          <w:spacing w:val="-3"/>
          <w:sz w:val="22"/>
          <w:szCs w:val="22"/>
        </w:rPr>
        <w:t>t</w:t>
      </w:r>
      <w:r>
        <w:rPr>
          <w:rFonts w:ascii="Roboto" w:eastAsia="Roboto" w:hAnsi="Roboto" w:cs="Roboto"/>
          <w:b/>
          <w:i/>
          <w:color w:val="1F2023"/>
          <w:sz w:val="22"/>
          <w:szCs w:val="22"/>
        </w:rPr>
        <w:t>or</w:t>
      </w:r>
      <w:proofErr w:type="spellEnd"/>
    </w:p>
    <w:p w14:paraId="7FF82AB6" w14:textId="77777777" w:rsidR="007D4CAE" w:rsidRDefault="007D4CAE">
      <w:pPr>
        <w:spacing w:line="140" w:lineRule="exact"/>
        <w:rPr>
          <w:sz w:val="14"/>
          <w:szCs w:val="14"/>
        </w:rPr>
      </w:pPr>
    </w:p>
    <w:p w14:paraId="6E8B7CDA" w14:textId="77777777" w:rsidR="007D4CAE" w:rsidRDefault="007D4CAE">
      <w:pPr>
        <w:spacing w:line="200" w:lineRule="exact"/>
      </w:pPr>
    </w:p>
    <w:p w14:paraId="7841B765" w14:textId="77777777" w:rsidR="007D4CAE" w:rsidRDefault="007D4CAE">
      <w:pPr>
        <w:spacing w:line="200" w:lineRule="exact"/>
      </w:pPr>
    </w:p>
    <w:p w14:paraId="0C2595CE" w14:textId="359B7523" w:rsidR="007D4CAE" w:rsidRPr="00E3625F" w:rsidRDefault="00E3625F" w:rsidP="00E3625F">
      <w:pPr>
        <w:spacing w:line="240" w:lineRule="exact"/>
        <w:ind w:left="105"/>
        <w:rPr>
          <w:rFonts w:ascii="Roboto Black" w:eastAsia="Roboto Black" w:hAnsi="Roboto Black" w:cs="Roboto Black"/>
          <w:sz w:val="21"/>
          <w:szCs w:val="21"/>
          <w:lang w:val="en-TR"/>
        </w:rPr>
      </w:pPr>
      <w:r w:rsidRPr="00E3625F">
        <w:rPr>
          <w:rFonts w:ascii="Roboto Black" w:eastAsia="Roboto Black" w:hAnsi="Roboto Black" w:cs="Roboto Black"/>
          <w:sz w:val="21"/>
          <w:szCs w:val="21"/>
          <w:lang w:val="en-TR"/>
        </w:rPr>
        <w:t>22002105</w:t>
      </w:r>
      <w:r>
        <w:rPr>
          <w:rFonts w:ascii="Roboto Black" w:eastAsia="Roboto Black" w:hAnsi="Roboto Black" w:cs="Roboto Black"/>
          <w:sz w:val="21"/>
          <w:szCs w:val="21"/>
          <w:lang w:val="en-TR"/>
        </w:rPr>
        <w:t>,Ahment Berke,Gökmen</w:t>
      </w:r>
    </w:p>
    <w:p w14:paraId="18F0B9E8" w14:textId="6112FE84" w:rsidR="007D4CAE" w:rsidRDefault="00B65DDA">
      <w:pPr>
        <w:spacing w:before="1" w:line="160" w:lineRule="exact"/>
        <w:rPr>
          <w:sz w:val="16"/>
          <w:szCs w:val="16"/>
        </w:rPr>
      </w:pPr>
      <w:r>
        <w:rPr>
          <w:noProof/>
          <w:sz w:val="16"/>
          <w:szCs w:val="16"/>
        </w:rPr>
        <w:pict w14:anchorId="30BAFF19">
          <v:polyline id="_x0000_s2057" alt="" style="position:absolute;z-index:-251621888;mso-wrap-edited:f;mso-width-percent:0;mso-height-percent:0;mso-width-percent:0;mso-height-percent:0" points="175.75pt,936.55pt,397pt,936.55pt" coordsize="4425,0" filled="f" strokecolor="white" strokeweight=".85pt">
            <v:path arrowok="t" o:connecttype="custom" o:connectlocs="0,0;1784270625,0" o:connectangles="0,0"/>
            <o:lock v:ext="edit" verticies="t"/>
          </v:polyline>
        </w:pict>
      </w:r>
    </w:p>
    <w:p w14:paraId="6618CA5A" w14:textId="77777777" w:rsidR="007D4CAE" w:rsidRDefault="007D4CAE">
      <w:pPr>
        <w:spacing w:line="200" w:lineRule="exact"/>
      </w:pPr>
    </w:p>
    <w:p w14:paraId="6017CD10" w14:textId="77777777" w:rsidR="007D4CAE" w:rsidRDefault="007D4CAE">
      <w:pPr>
        <w:spacing w:line="200" w:lineRule="exact"/>
      </w:pPr>
    </w:p>
    <w:p w14:paraId="0C22CE02" w14:textId="77777777" w:rsidR="007D4CAE" w:rsidRDefault="007D4CAE">
      <w:pPr>
        <w:spacing w:line="200" w:lineRule="exact"/>
      </w:pPr>
    </w:p>
    <w:p w14:paraId="2E45EB7C" w14:textId="20C7BC90" w:rsidR="007D4CAE" w:rsidRDefault="00B65DDA">
      <w:pPr>
        <w:spacing w:line="200" w:lineRule="exact"/>
      </w:pPr>
      <w:r>
        <w:rPr>
          <w:noProof/>
        </w:rPr>
        <w:pict w14:anchorId="5F2CD5D9">
          <v:shape id="_x0000_s2056" alt="" style="position:absolute;margin-left:-13.1pt;margin-top:4.2pt;width:479.25pt;height:122.25pt;z-index:-251628032;mso-wrap-edited:f;mso-width-percent:0;mso-height-percent:0;mso-width-percent:0;mso-height-percent:0" coordsize="9585,2445" path="m,2332l,112r,-7l,97,2,90,3,83,5,76,8,69r3,-7l14,56r4,-6l23,43r4,-5l32,32r6,-5l43,23r7,-5l56,14r6,-3l69,8,76,5,83,3,90,2,97,r8,l112,,9472,r7,l9487,r7,2l9501,3r7,2l9515,8r7,3l9528,14r7,4l9541,23r5,4l9552,32r5,6l9561,43r5,7l9570,56r3,6l9576,69r3,7l9581,83r1,7l9584,97r1,8l9585,112r,2220l9585,2339r-1,8l9582,2354r-1,7l9579,2368r-3,7l9573,2382r-3,6l9566,2395r-5,6l9557,2406r-5,6l9546,2417r-5,4l9535,2426r-7,4l9522,2433r-7,3l9508,2439r-7,2l9494,2442r-7,2l9479,2445r-7,l112,2445r-7,l97,2444r-7,-2l83,2441r-7,-2l69,2436r-7,-3l56,2430r-6,-4l43,2421r-5,-4l32,2412r-5,-6l23,2401r-5,-6l14,2388r-3,-6l8,2375r-3,-7l3,2361r-1,-7l,2347r,-8l,2332xe" filled="f" strokecolor="#dadcdf">
            <v:path arrowok="t" o:connecttype="custom" o:connectlocs="0,2147483646;0,2147483646;1209675,2147483646;3225800,2147483646;5645150,2147483646;9274175,2147483646;12903200,2147483646;17338675,2147483646;22580600,2147483646;27822525,2147483646;33467675,2147483646;39112825,2147483646;4516120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42338625,2147483646;36290250,2147483646;30645100,2147483646;24999950,2147483646;20161250,2147483646;15322550,2147483646;10887075,2147483646;7258050,2147483646;4435475,2147483646;2016125,2147483646;806450,2147483646;0,2147483646" o:connectangles="0,0,0,0,0,0,0,0,0,0,0,0,0,0,0,0,0,0,0,0,0,0,0,0,0,0,0,0,0,0,0,0,0,0,0,0,0,0,0,0,0,0,0,0,0,0,0,0,0,0"/>
          </v:shape>
        </w:pict>
      </w:r>
    </w:p>
    <w:p w14:paraId="4B67B5D5" w14:textId="77777777" w:rsidR="007D4CAE" w:rsidRDefault="007D4CAE">
      <w:pPr>
        <w:spacing w:line="200" w:lineRule="exact"/>
      </w:pPr>
    </w:p>
    <w:p w14:paraId="64B798A6" w14:textId="77777777" w:rsidR="007D4CAE" w:rsidRDefault="00000000">
      <w:pPr>
        <w:spacing w:before="22"/>
        <w:ind w:left="105"/>
        <w:rPr>
          <w:rFonts w:ascii="Roboto Black" w:eastAsia="Roboto Black" w:hAnsi="Roboto Black" w:cs="Roboto Black"/>
          <w:sz w:val="24"/>
          <w:szCs w:val="24"/>
        </w:rPr>
      </w:pPr>
      <w:r>
        <w:rPr>
          <w:rFonts w:ascii="Roboto Black" w:eastAsia="Roboto Black" w:hAnsi="Roboto Black" w:cs="Roboto Black"/>
          <w:color w:val="1F2023"/>
          <w:spacing w:val="-11"/>
          <w:sz w:val="24"/>
          <w:szCs w:val="24"/>
        </w:rPr>
        <w:t>T</w:t>
      </w:r>
      <w:r>
        <w:rPr>
          <w:rFonts w:ascii="Roboto Black" w:eastAsia="Roboto Black" w:hAnsi="Roboto Black" w:cs="Roboto Black"/>
          <w:color w:val="1F2023"/>
          <w:sz w:val="24"/>
          <w:szCs w:val="24"/>
        </w:rPr>
        <w:t>eam</w:t>
      </w:r>
      <w:r>
        <w:rPr>
          <w:rFonts w:ascii="Roboto Black" w:eastAsia="Roboto Black" w:hAnsi="Roboto Black" w:cs="Roboto Black"/>
          <w:color w:val="1F2023"/>
          <w:spacing w:val="-9"/>
          <w:sz w:val="24"/>
          <w:szCs w:val="24"/>
        </w:rPr>
        <w:t xml:space="preserve"> </w:t>
      </w:r>
      <w:r>
        <w:rPr>
          <w:rFonts w:ascii="Roboto Black" w:eastAsia="Roboto Black" w:hAnsi="Roboto Black" w:cs="Roboto Black"/>
          <w:color w:val="1F2023"/>
          <w:sz w:val="24"/>
          <w:szCs w:val="24"/>
        </w:rPr>
        <w:t>Member</w:t>
      </w:r>
      <w:r>
        <w:rPr>
          <w:rFonts w:ascii="Roboto Black" w:eastAsia="Roboto Black" w:hAnsi="Roboto Black" w:cs="Roboto Black"/>
          <w:color w:val="1F2023"/>
          <w:spacing w:val="-18"/>
          <w:sz w:val="24"/>
          <w:szCs w:val="24"/>
        </w:rPr>
        <w:t xml:space="preserve"> </w:t>
      </w:r>
      <w:r>
        <w:rPr>
          <w:rFonts w:ascii="Roboto Black" w:eastAsia="Roboto Black" w:hAnsi="Roboto Black" w:cs="Roboto Black"/>
          <w:color w:val="1F2023"/>
          <w:sz w:val="24"/>
          <w:szCs w:val="24"/>
        </w:rPr>
        <w:t>2</w:t>
      </w:r>
      <w:r>
        <w:rPr>
          <w:rFonts w:ascii="Roboto Black" w:eastAsia="Roboto Black" w:hAnsi="Roboto Black" w:cs="Roboto Black"/>
          <w:color w:val="1F2023"/>
          <w:spacing w:val="-6"/>
          <w:sz w:val="24"/>
          <w:szCs w:val="24"/>
        </w:rPr>
        <w:t xml:space="preserve"> </w:t>
      </w:r>
      <w:proofErr w:type="spellStart"/>
      <w:r>
        <w:rPr>
          <w:rFonts w:ascii="Roboto Black" w:eastAsia="Roboto Black" w:hAnsi="Roboto Black" w:cs="Roboto Black"/>
          <w:color w:val="1F2023"/>
          <w:w w:val="96"/>
          <w:sz w:val="24"/>
          <w:szCs w:val="24"/>
        </w:rPr>
        <w:t>StudentI</w:t>
      </w:r>
      <w:r>
        <w:rPr>
          <w:rFonts w:ascii="Roboto Black" w:eastAsia="Roboto Black" w:hAnsi="Roboto Black" w:cs="Roboto Black"/>
          <w:color w:val="1F2023"/>
          <w:spacing w:val="-9"/>
          <w:w w:val="96"/>
          <w:sz w:val="24"/>
          <w:szCs w:val="24"/>
        </w:rPr>
        <w:t>D</w:t>
      </w:r>
      <w:r>
        <w:rPr>
          <w:rFonts w:ascii="Roboto Black" w:eastAsia="Roboto Black" w:hAnsi="Roboto Black" w:cs="Roboto Black"/>
          <w:color w:val="1F2023"/>
          <w:w w:val="96"/>
          <w:sz w:val="24"/>
          <w:szCs w:val="24"/>
        </w:rPr>
        <w:t>,Name,Surname</w:t>
      </w:r>
      <w:proofErr w:type="spellEnd"/>
      <w:r>
        <w:rPr>
          <w:rFonts w:ascii="Roboto Black" w:eastAsia="Roboto Black" w:hAnsi="Roboto Black" w:cs="Roboto Black"/>
          <w:color w:val="1F2023"/>
          <w:w w:val="96"/>
          <w:sz w:val="24"/>
          <w:szCs w:val="24"/>
        </w:rPr>
        <w:t>:</w:t>
      </w:r>
      <w:r>
        <w:rPr>
          <w:rFonts w:ascii="Roboto Black" w:eastAsia="Roboto Black" w:hAnsi="Roboto Black" w:cs="Roboto Black"/>
          <w:color w:val="1F2023"/>
          <w:spacing w:val="10"/>
          <w:w w:val="96"/>
          <w:sz w:val="24"/>
          <w:szCs w:val="24"/>
        </w:rPr>
        <w:t xml:space="preserve"> </w:t>
      </w:r>
      <w:r>
        <w:rPr>
          <w:rFonts w:ascii="Roboto Black" w:eastAsia="Roboto Black" w:hAnsi="Roboto Black" w:cs="Roboto Black"/>
          <w:color w:val="D92F24"/>
          <w:sz w:val="24"/>
          <w:szCs w:val="24"/>
        </w:rPr>
        <w:t>*</w:t>
      </w:r>
    </w:p>
    <w:p w14:paraId="72680433" w14:textId="77777777" w:rsidR="007D4CAE" w:rsidRDefault="007D4CAE">
      <w:pPr>
        <w:spacing w:before="1" w:line="120" w:lineRule="exact"/>
        <w:rPr>
          <w:sz w:val="12"/>
          <w:szCs w:val="12"/>
        </w:rPr>
      </w:pPr>
    </w:p>
    <w:p w14:paraId="1B7607F3" w14:textId="77777777" w:rsidR="007D4CAE" w:rsidRDefault="00000000">
      <w:pPr>
        <w:ind w:left="105"/>
        <w:rPr>
          <w:rFonts w:ascii="Roboto" w:eastAsia="Roboto" w:hAnsi="Roboto" w:cs="Roboto"/>
          <w:sz w:val="22"/>
          <w:szCs w:val="22"/>
        </w:rPr>
      </w:pPr>
      <w:proofErr w:type="spellStart"/>
      <w:r>
        <w:rPr>
          <w:rFonts w:ascii="Roboto" w:eastAsia="Roboto" w:hAnsi="Roboto" w:cs="Roboto"/>
          <w:i/>
          <w:color w:val="1F2023"/>
          <w:sz w:val="22"/>
          <w:szCs w:val="22"/>
        </w:rPr>
        <w:t>Pleas</w:t>
      </w:r>
      <w:r>
        <w:rPr>
          <w:rFonts w:ascii="Roboto" w:eastAsia="Roboto" w:hAnsi="Roboto" w:cs="Roboto"/>
          <w:i/>
          <w:color w:val="1F2023"/>
          <w:spacing w:val="-1"/>
          <w:sz w:val="22"/>
          <w:szCs w:val="22"/>
        </w:rPr>
        <w:t>e</w:t>
      </w:r>
      <w:r>
        <w:rPr>
          <w:rFonts w:ascii="Roboto" w:eastAsia="Roboto" w:hAnsi="Roboto" w:cs="Roboto"/>
          <w:b/>
          <w:i/>
          <w:color w:val="1F2023"/>
          <w:sz w:val="22"/>
          <w:szCs w:val="22"/>
        </w:rPr>
        <w:t>,</w:t>
      </w:r>
      <w:r>
        <w:rPr>
          <w:rFonts w:ascii="Roboto" w:eastAsia="Roboto" w:hAnsi="Roboto" w:cs="Roboto"/>
          <w:i/>
          <w:color w:val="1F2023"/>
          <w:sz w:val="22"/>
          <w:szCs w:val="22"/>
        </w:rPr>
        <w:t>use</w:t>
      </w:r>
      <w:r>
        <w:rPr>
          <w:rFonts w:ascii="Roboto" w:eastAsia="Roboto" w:hAnsi="Roboto" w:cs="Roboto"/>
          <w:b/>
          <w:i/>
          <w:color w:val="1F2023"/>
          <w:sz w:val="22"/>
          <w:szCs w:val="22"/>
        </w:rPr>
        <w:t>,comma</w:t>
      </w:r>
      <w:r>
        <w:rPr>
          <w:rFonts w:ascii="Roboto" w:eastAsia="Roboto" w:hAnsi="Roboto" w:cs="Roboto"/>
          <w:b/>
          <w:i/>
          <w:color w:val="1F2023"/>
          <w:spacing w:val="-1"/>
          <w:sz w:val="22"/>
          <w:szCs w:val="22"/>
        </w:rPr>
        <w:t>,</w:t>
      </w:r>
      <w:r>
        <w:rPr>
          <w:rFonts w:ascii="Roboto" w:eastAsia="Roboto" w:hAnsi="Roboto" w:cs="Roboto"/>
          <w:i/>
          <w:color w:val="1F2023"/>
          <w:sz w:val="22"/>
          <w:szCs w:val="22"/>
        </w:rPr>
        <w:t>as</w:t>
      </w:r>
      <w:r>
        <w:rPr>
          <w:rFonts w:ascii="Roboto" w:eastAsia="Roboto" w:hAnsi="Roboto" w:cs="Roboto"/>
          <w:b/>
          <w:i/>
          <w:color w:val="1F2023"/>
          <w:sz w:val="22"/>
          <w:szCs w:val="22"/>
        </w:rPr>
        <w:t>,sepa</w:t>
      </w:r>
      <w:r>
        <w:rPr>
          <w:rFonts w:ascii="Roboto" w:eastAsia="Roboto" w:hAnsi="Roboto" w:cs="Roboto"/>
          <w:b/>
          <w:i/>
          <w:color w:val="1F2023"/>
          <w:spacing w:val="-3"/>
          <w:sz w:val="22"/>
          <w:szCs w:val="22"/>
        </w:rPr>
        <w:t>r</w:t>
      </w:r>
      <w:r>
        <w:rPr>
          <w:rFonts w:ascii="Roboto" w:eastAsia="Roboto" w:hAnsi="Roboto" w:cs="Roboto"/>
          <w:b/>
          <w:i/>
          <w:color w:val="1F2023"/>
          <w:sz w:val="22"/>
          <w:szCs w:val="22"/>
        </w:rPr>
        <w:t>a</w:t>
      </w:r>
      <w:r>
        <w:rPr>
          <w:rFonts w:ascii="Roboto" w:eastAsia="Roboto" w:hAnsi="Roboto" w:cs="Roboto"/>
          <w:b/>
          <w:i/>
          <w:color w:val="1F2023"/>
          <w:spacing w:val="-3"/>
          <w:sz w:val="22"/>
          <w:szCs w:val="22"/>
        </w:rPr>
        <w:t>t</w:t>
      </w:r>
      <w:r>
        <w:rPr>
          <w:rFonts w:ascii="Roboto" w:eastAsia="Roboto" w:hAnsi="Roboto" w:cs="Roboto"/>
          <w:b/>
          <w:i/>
          <w:color w:val="1F2023"/>
          <w:sz w:val="22"/>
          <w:szCs w:val="22"/>
        </w:rPr>
        <w:t>or</w:t>
      </w:r>
      <w:proofErr w:type="spellEnd"/>
    </w:p>
    <w:p w14:paraId="1A1BACA7" w14:textId="77777777" w:rsidR="007D4CAE" w:rsidRDefault="007D4CAE">
      <w:pPr>
        <w:spacing w:line="140" w:lineRule="exact"/>
        <w:rPr>
          <w:sz w:val="14"/>
          <w:szCs w:val="14"/>
        </w:rPr>
      </w:pPr>
    </w:p>
    <w:p w14:paraId="32BB3F10" w14:textId="77777777" w:rsidR="007D4CAE" w:rsidRDefault="007D4CAE">
      <w:pPr>
        <w:spacing w:line="200" w:lineRule="exact"/>
      </w:pPr>
    </w:p>
    <w:p w14:paraId="546F0BB9" w14:textId="77777777" w:rsidR="007D4CAE" w:rsidRDefault="007D4CAE">
      <w:pPr>
        <w:spacing w:line="200" w:lineRule="exact"/>
      </w:pPr>
    </w:p>
    <w:p w14:paraId="432199EA" w14:textId="4A2B3A21" w:rsidR="007D4CAE" w:rsidRPr="00E3625F" w:rsidRDefault="00E3625F" w:rsidP="00E3625F">
      <w:pPr>
        <w:spacing w:line="240" w:lineRule="exact"/>
        <w:ind w:left="105"/>
        <w:rPr>
          <w:rFonts w:ascii="Roboto Black" w:eastAsia="Roboto Black" w:hAnsi="Roboto Black" w:cs="Roboto Black"/>
          <w:sz w:val="21"/>
          <w:szCs w:val="21"/>
          <w:lang w:val="en-TR"/>
        </w:rPr>
      </w:pPr>
      <w:r w:rsidRPr="00E3625F">
        <w:rPr>
          <w:rFonts w:ascii="Roboto Black" w:eastAsia="Roboto Black" w:hAnsi="Roboto Black" w:cs="Roboto Black"/>
          <w:sz w:val="21"/>
          <w:szCs w:val="21"/>
          <w:lang w:val="en-TR"/>
        </w:rPr>
        <w:t>22003506</w:t>
      </w:r>
      <w:r>
        <w:rPr>
          <w:rFonts w:ascii="Roboto Black" w:eastAsia="Roboto Black" w:hAnsi="Roboto Black" w:cs="Roboto Black"/>
          <w:sz w:val="21"/>
          <w:szCs w:val="21"/>
          <w:lang w:val="en-TR"/>
        </w:rPr>
        <w:t>,Mahmut Mert,Gençtürk</w:t>
      </w:r>
    </w:p>
    <w:p w14:paraId="7B1A7A73" w14:textId="10D92033" w:rsidR="007D4CAE" w:rsidRDefault="00B65DDA">
      <w:pPr>
        <w:spacing w:before="1" w:line="160" w:lineRule="exact"/>
        <w:rPr>
          <w:sz w:val="16"/>
          <w:szCs w:val="16"/>
        </w:rPr>
      </w:pPr>
      <w:r>
        <w:rPr>
          <w:noProof/>
          <w:sz w:val="16"/>
          <w:szCs w:val="16"/>
        </w:rPr>
        <w:pict w14:anchorId="74B50E41">
          <v:polyline id="_x0000_s2055" alt="" style="position:absolute;z-index:-251620864;mso-wrap-edited:f;mso-width-percent:0;mso-height-percent:0;mso-width-percent:0;mso-height-percent:0" points="175.75pt,1200.75pt,397pt,1200.75pt" coordsize="4425,0" filled="f" strokecolor="white" strokeweight=".85pt">
            <v:path arrowok="t" o:connecttype="custom" o:connectlocs="0,0;1784270625,0" o:connectangles="0,0"/>
            <o:lock v:ext="edit" verticies="t"/>
          </v:polyline>
        </w:pict>
      </w:r>
    </w:p>
    <w:p w14:paraId="41D882D1" w14:textId="77777777" w:rsidR="007D4CAE" w:rsidRDefault="007D4CAE">
      <w:pPr>
        <w:spacing w:line="200" w:lineRule="exact"/>
      </w:pPr>
    </w:p>
    <w:p w14:paraId="2A1F5B47" w14:textId="77777777" w:rsidR="007D4CAE" w:rsidRDefault="007D4CAE">
      <w:pPr>
        <w:spacing w:line="200" w:lineRule="exact"/>
      </w:pPr>
    </w:p>
    <w:p w14:paraId="0FFD73FC" w14:textId="77777777" w:rsidR="007D4CAE" w:rsidRDefault="007D4CAE">
      <w:pPr>
        <w:spacing w:line="200" w:lineRule="exact"/>
      </w:pPr>
    </w:p>
    <w:p w14:paraId="09573F13" w14:textId="2999B715" w:rsidR="007D4CAE" w:rsidRDefault="00B65DDA">
      <w:pPr>
        <w:spacing w:line="200" w:lineRule="exact"/>
      </w:pPr>
      <w:r>
        <w:rPr>
          <w:noProof/>
        </w:rPr>
        <w:pict w14:anchorId="228556DE">
          <v:shape id="_x0000_s2054" alt="" style="position:absolute;margin-left:-13.1pt;margin-top:4.4pt;width:479.25pt;height:122.25pt;z-index:-251625984;mso-wrap-edited:f;mso-width-percent:0;mso-height-percent:0;mso-width-percent:0;mso-height-percent:0" coordsize="9585,2445" path="m,2332l,112r,-7l,97,2,90,3,83,5,76,8,69r3,-7l14,56r4,-6l23,43r4,-5l32,32r6,-5l43,23r7,-5l56,14r6,-3l69,8,76,5,83,3,90,2,97,r8,l112,,9472,r7,l9487,r7,2l9501,3r7,2l9515,8r7,3l9528,14r7,4l9541,23r5,4l9552,32r5,6l9561,43r5,7l9570,56r3,6l9576,69r3,7l9581,83r1,7l9584,97r1,8l9585,112r,2220l9585,2339r-1,8l9582,2354r-1,7l9579,2368r-3,7l9573,2382r-3,6l9566,2395r-5,6l9557,2406r-5,6l9546,2417r-5,4l9535,2426r-7,4l9522,2433r-7,3l9508,2439r-7,2l9494,2442r-7,2l9479,2445r-7,l112,2445r-7,l97,2444r-7,-2l83,2441r-7,-2l69,2436r-7,-3l56,2430r-6,-4l43,2421r-5,-4l32,2412r-5,-6l23,2401r-5,-6l14,2388r-3,-6l8,2375r-3,-7l3,2361r-1,-7l,2347r,-8l,2332xe" filled="f" strokecolor="#dadcdf">
            <v:path arrowok="t" o:connecttype="custom" o:connectlocs="0,2147483646;0,2147483646;1209675,2147483646;3225800,2147483646;5645150,2147483646;9274175,2147483646;12903200,2147483646;17338675,2147483646;22580600,2147483646;27822525,2147483646;33467675,2147483646;39112825,2147483646;4516120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42338625,2147483646;36290250,2147483646;30645100,2147483646;24999950,2147483646;20161250,2147483646;15322550,2147483646;10887075,2147483646;7258050,2147483646;4435475,2147483646;2016125,2147483646;806450,2147483646;0,2147483646" o:connectangles="0,0,0,0,0,0,0,0,0,0,0,0,0,0,0,0,0,0,0,0,0,0,0,0,0,0,0,0,0,0,0,0,0,0,0,0,0,0,0,0,0,0,0,0,0,0,0,0,0,0"/>
          </v:shape>
        </w:pict>
      </w:r>
    </w:p>
    <w:p w14:paraId="731B7C0A" w14:textId="77777777" w:rsidR="007D4CAE" w:rsidRDefault="007D4CAE">
      <w:pPr>
        <w:spacing w:line="200" w:lineRule="exact"/>
      </w:pPr>
    </w:p>
    <w:p w14:paraId="0072780F" w14:textId="77777777" w:rsidR="007D4CAE" w:rsidRDefault="00000000">
      <w:pPr>
        <w:spacing w:before="22"/>
        <w:ind w:left="105"/>
        <w:rPr>
          <w:rFonts w:ascii="Roboto Black" w:eastAsia="Roboto Black" w:hAnsi="Roboto Black" w:cs="Roboto Black"/>
          <w:sz w:val="24"/>
          <w:szCs w:val="24"/>
        </w:rPr>
      </w:pPr>
      <w:r>
        <w:rPr>
          <w:rFonts w:ascii="Roboto Black" w:eastAsia="Roboto Black" w:hAnsi="Roboto Black" w:cs="Roboto Black"/>
          <w:color w:val="1F2023"/>
          <w:spacing w:val="-11"/>
          <w:sz w:val="24"/>
          <w:szCs w:val="24"/>
        </w:rPr>
        <w:t>T</w:t>
      </w:r>
      <w:r>
        <w:rPr>
          <w:rFonts w:ascii="Roboto Black" w:eastAsia="Roboto Black" w:hAnsi="Roboto Black" w:cs="Roboto Black"/>
          <w:color w:val="1F2023"/>
          <w:sz w:val="24"/>
          <w:szCs w:val="24"/>
        </w:rPr>
        <w:t>eam</w:t>
      </w:r>
      <w:r>
        <w:rPr>
          <w:rFonts w:ascii="Roboto Black" w:eastAsia="Roboto Black" w:hAnsi="Roboto Black" w:cs="Roboto Black"/>
          <w:color w:val="1F2023"/>
          <w:spacing w:val="-9"/>
          <w:sz w:val="24"/>
          <w:szCs w:val="24"/>
        </w:rPr>
        <w:t xml:space="preserve"> </w:t>
      </w:r>
      <w:r>
        <w:rPr>
          <w:rFonts w:ascii="Roboto Black" w:eastAsia="Roboto Black" w:hAnsi="Roboto Black" w:cs="Roboto Black"/>
          <w:color w:val="1F2023"/>
          <w:sz w:val="24"/>
          <w:szCs w:val="24"/>
        </w:rPr>
        <w:t>Member</w:t>
      </w:r>
      <w:r>
        <w:rPr>
          <w:rFonts w:ascii="Roboto Black" w:eastAsia="Roboto Black" w:hAnsi="Roboto Black" w:cs="Roboto Black"/>
          <w:color w:val="1F2023"/>
          <w:spacing w:val="-18"/>
          <w:sz w:val="24"/>
          <w:szCs w:val="24"/>
        </w:rPr>
        <w:t xml:space="preserve"> </w:t>
      </w:r>
      <w:r>
        <w:rPr>
          <w:rFonts w:ascii="Roboto Black" w:eastAsia="Roboto Black" w:hAnsi="Roboto Black" w:cs="Roboto Black"/>
          <w:color w:val="1F2023"/>
          <w:sz w:val="24"/>
          <w:szCs w:val="24"/>
        </w:rPr>
        <w:t>3</w:t>
      </w:r>
      <w:r>
        <w:rPr>
          <w:rFonts w:ascii="Roboto Black" w:eastAsia="Roboto Black" w:hAnsi="Roboto Black" w:cs="Roboto Black"/>
          <w:color w:val="1F2023"/>
          <w:spacing w:val="-6"/>
          <w:sz w:val="24"/>
          <w:szCs w:val="24"/>
        </w:rPr>
        <w:t xml:space="preserve"> </w:t>
      </w:r>
      <w:proofErr w:type="spellStart"/>
      <w:r>
        <w:rPr>
          <w:rFonts w:ascii="Roboto Black" w:eastAsia="Roboto Black" w:hAnsi="Roboto Black" w:cs="Roboto Black"/>
          <w:color w:val="1F2023"/>
          <w:w w:val="96"/>
          <w:sz w:val="24"/>
          <w:szCs w:val="24"/>
        </w:rPr>
        <w:t>StudentI</w:t>
      </w:r>
      <w:r>
        <w:rPr>
          <w:rFonts w:ascii="Roboto Black" w:eastAsia="Roboto Black" w:hAnsi="Roboto Black" w:cs="Roboto Black"/>
          <w:color w:val="1F2023"/>
          <w:spacing w:val="-9"/>
          <w:w w:val="96"/>
          <w:sz w:val="24"/>
          <w:szCs w:val="24"/>
        </w:rPr>
        <w:t>D</w:t>
      </w:r>
      <w:r>
        <w:rPr>
          <w:rFonts w:ascii="Roboto Black" w:eastAsia="Roboto Black" w:hAnsi="Roboto Black" w:cs="Roboto Black"/>
          <w:color w:val="1F2023"/>
          <w:w w:val="96"/>
          <w:sz w:val="24"/>
          <w:szCs w:val="24"/>
        </w:rPr>
        <w:t>,Name,Surname</w:t>
      </w:r>
      <w:proofErr w:type="spellEnd"/>
      <w:r>
        <w:rPr>
          <w:rFonts w:ascii="Roboto Black" w:eastAsia="Roboto Black" w:hAnsi="Roboto Black" w:cs="Roboto Black"/>
          <w:color w:val="1F2023"/>
          <w:w w:val="96"/>
          <w:sz w:val="24"/>
          <w:szCs w:val="24"/>
        </w:rPr>
        <w:t>:</w:t>
      </w:r>
      <w:r>
        <w:rPr>
          <w:rFonts w:ascii="Roboto Black" w:eastAsia="Roboto Black" w:hAnsi="Roboto Black" w:cs="Roboto Black"/>
          <w:color w:val="1F2023"/>
          <w:spacing w:val="10"/>
          <w:w w:val="96"/>
          <w:sz w:val="24"/>
          <w:szCs w:val="24"/>
        </w:rPr>
        <w:t xml:space="preserve"> </w:t>
      </w:r>
      <w:r>
        <w:rPr>
          <w:rFonts w:ascii="Roboto Black" w:eastAsia="Roboto Black" w:hAnsi="Roboto Black" w:cs="Roboto Black"/>
          <w:color w:val="D92F24"/>
          <w:sz w:val="24"/>
          <w:szCs w:val="24"/>
        </w:rPr>
        <w:t>*</w:t>
      </w:r>
    </w:p>
    <w:p w14:paraId="427484A2" w14:textId="77777777" w:rsidR="007D4CAE" w:rsidRDefault="007D4CAE">
      <w:pPr>
        <w:spacing w:before="1" w:line="120" w:lineRule="exact"/>
        <w:rPr>
          <w:sz w:val="12"/>
          <w:szCs w:val="12"/>
        </w:rPr>
      </w:pPr>
    </w:p>
    <w:p w14:paraId="0B1102A3" w14:textId="77777777" w:rsidR="007D4CAE" w:rsidRDefault="00000000">
      <w:pPr>
        <w:ind w:left="105"/>
        <w:rPr>
          <w:rFonts w:ascii="Roboto" w:eastAsia="Roboto" w:hAnsi="Roboto" w:cs="Roboto"/>
          <w:sz w:val="22"/>
          <w:szCs w:val="22"/>
        </w:rPr>
      </w:pPr>
      <w:proofErr w:type="spellStart"/>
      <w:r>
        <w:rPr>
          <w:rFonts w:ascii="Roboto" w:eastAsia="Roboto" w:hAnsi="Roboto" w:cs="Roboto"/>
          <w:i/>
          <w:color w:val="1F2023"/>
          <w:sz w:val="22"/>
          <w:szCs w:val="22"/>
        </w:rPr>
        <w:t>Pleas</w:t>
      </w:r>
      <w:r>
        <w:rPr>
          <w:rFonts w:ascii="Roboto" w:eastAsia="Roboto" w:hAnsi="Roboto" w:cs="Roboto"/>
          <w:i/>
          <w:color w:val="1F2023"/>
          <w:spacing w:val="-1"/>
          <w:sz w:val="22"/>
          <w:szCs w:val="22"/>
        </w:rPr>
        <w:t>e</w:t>
      </w:r>
      <w:r>
        <w:rPr>
          <w:rFonts w:ascii="Roboto" w:eastAsia="Roboto" w:hAnsi="Roboto" w:cs="Roboto"/>
          <w:b/>
          <w:i/>
          <w:color w:val="1F2023"/>
          <w:sz w:val="22"/>
          <w:szCs w:val="22"/>
        </w:rPr>
        <w:t>,</w:t>
      </w:r>
      <w:r>
        <w:rPr>
          <w:rFonts w:ascii="Roboto" w:eastAsia="Roboto" w:hAnsi="Roboto" w:cs="Roboto"/>
          <w:i/>
          <w:color w:val="1F2023"/>
          <w:sz w:val="22"/>
          <w:szCs w:val="22"/>
        </w:rPr>
        <w:t>use</w:t>
      </w:r>
      <w:r>
        <w:rPr>
          <w:rFonts w:ascii="Roboto" w:eastAsia="Roboto" w:hAnsi="Roboto" w:cs="Roboto"/>
          <w:b/>
          <w:i/>
          <w:color w:val="1F2023"/>
          <w:sz w:val="22"/>
          <w:szCs w:val="22"/>
        </w:rPr>
        <w:t>,comma</w:t>
      </w:r>
      <w:r>
        <w:rPr>
          <w:rFonts w:ascii="Roboto" w:eastAsia="Roboto" w:hAnsi="Roboto" w:cs="Roboto"/>
          <w:b/>
          <w:i/>
          <w:color w:val="1F2023"/>
          <w:spacing w:val="-1"/>
          <w:sz w:val="22"/>
          <w:szCs w:val="22"/>
        </w:rPr>
        <w:t>,</w:t>
      </w:r>
      <w:r>
        <w:rPr>
          <w:rFonts w:ascii="Roboto" w:eastAsia="Roboto" w:hAnsi="Roboto" w:cs="Roboto"/>
          <w:i/>
          <w:color w:val="1F2023"/>
          <w:sz w:val="22"/>
          <w:szCs w:val="22"/>
        </w:rPr>
        <w:t>as</w:t>
      </w:r>
      <w:r>
        <w:rPr>
          <w:rFonts w:ascii="Roboto" w:eastAsia="Roboto" w:hAnsi="Roboto" w:cs="Roboto"/>
          <w:b/>
          <w:i/>
          <w:color w:val="1F2023"/>
          <w:sz w:val="22"/>
          <w:szCs w:val="22"/>
        </w:rPr>
        <w:t>,sepa</w:t>
      </w:r>
      <w:r>
        <w:rPr>
          <w:rFonts w:ascii="Roboto" w:eastAsia="Roboto" w:hAnsi="Roboto" w:cs="Roboto"/>
          <w:b/>
          <w:i/>
          <w:color w:val="1F2023"/>
          <w:spacing w:val="-3"/>
          <w:sz w:val="22"/>
          <w:szCs w:val="22"/>
        </w:rPr>
        <w:t>r</w:t>
      </w:r>
      <w:r>
        <w:rPr>
          <w:rFonts w:ascii="Roboto" w:eastAsia="Roboto" w:hAnsi="Roboto" w:cs="Roboto"/>
          <w:b/>
          <w:i/>
          <w:color w:val="1F2023"/>
          <w:sz w:val="22"/>
          <w:szCs w:val="22"/>
        </w:rPr>
        <w:t>a</w:t>
      </w:r>
      <w:r>
        <w:rPr>
          <w:rFonts w:ascii="Roboto" w:eastAsia="Roboto" w:hAnsi="Roboto" w:cs="Roboto"/>
          <w:b/>
          <w:i/>
          <w:color w:val="1F2023"/>
          <w:spacing w:val="-3"/>
          <w:sz w:val="22"/>
          <w:szCs w:val="22"/>
        </w:rPr>
        <w:t>t</w:t>
      </w:r>
      <w:r>
        <w:rPr>
          <w:rFonts w:ascii="Roboto" w:eastAsia="Roboto" w:hAnsi="Roboto" w:cs="Roboto"/>
          <w:b/>
          <w:i/>
          <w:color w:val="1F2023"/>
          <w:sz w:val="22"/>
          <w:szCs w:val="22"/>
        </w:rPr>
        <w:t>or</w:t>
      </w:r>
      <w:proofErr w:type="spellEnd"/>
    </w:p>
    <w:p w14:paraId="269EE69B" w14:textId="77777777" w:rsidR="007D4CAE" w:rsidRDefault="007D4CAE">
      <w:pPr>
        <w:spacing w:line="140" w:lineRule="exact"/>
        <w:rPr>
          <w:sz w:val="14"/>
          <w:szCs w:val="14"/>
        </w:rPr>
      </w:pPr>
    </w:p>
    <w:p w14:paraId="39019569" w14:textId="77777777" w:rsidR="007D4CAE" w:rsidRDefault="007D4CAE">
      <w:pPr>
        <w:spacing w:line="200" w:lineRule="exact"/>
      </w:pPr>
    </w:p>
    <w:p w14:paraId="0CCDB377" w14:textId="41797936" w:rsidR="007D4CAE" w:rsidRDefault="007D4CAE">
      <w:pPr>
        <w:spacing w:line="200" w:lineRule="exact"/>
      </w:pPr>
    </w:p>
    <w:p w14:paraId="4A6A994C" w14:textId="2CC0B4C3" w:rsidR="007D4CAE" w:rsidRPr="00E3625F" w:rsidRDefault="00B65DDA" w:rsidP="00E3625F">
      <w:pPr>
        <w:ind w:left="105"/>
        <w:rPr>
          <w:rFonts w:ascii="Roboto Black" w:eastAsia="Roboto Black" w:hAnsi="Roboto Black" w:cs="Roboto Black"/>
          <w:sz w:val="21"/>
          <w:szCs w:val="21"/>
          <w:lang w:val="en-TR"/>
        </w:rPr>
        <w:sectPr w:rsidR="007D4CAE" w:rsidRPr="00E3625F">
          <w:pgSz w:w="12240" w:h="15840"/>
          <w:pgMar w:top="360" w:right="420" w:bottom="0" w:left="1600" w:header="170" w:footer="150" w:gutter="0"/>
          <w:cols w:space="720"/>
        </w:sectPr>
      </w:pPr>
      <w:r>
        <w:rPr>
          <w:rFonts w:ascii="Roboto Black" w:eastAsia="Roboto Black" w:hAnsi="Roboto Black" w:cs="Roboto Black"/>
          <w:noProof/>
          <w:color w:val="212324"/>
          <w:spacing w:val="-4"/>
          <w:sz w:val="21"/>
          <w:szCs w:val="21"/>
        </w:rPr>
        <w:pict w14:anchorId="1073DC44">
          <v:polyline id="_x0000_s2053" alt="" style="position:absolute;left:0;text-align:left;z-index:-251619840;mso-wrap-edited:f;mso-width-percent:0;mso-height-percent:0;mso-width-percent:0;mso-height-percent:0" points="175.75pt,1476.95pt,397pt,1476.95pt" coordsize="4425,0" filled="f" strokecolor="white" strokeweight=".85pt">
            <v:path arrowok="t" o:connecttype="custom" o:connectlocs="0,0;1784270625,0" o:connectangles="0,0"/>
            <o:lock v:ext="edit" verticies="t"/>
          </v:polyline>
        </w:pict>
      </w:r>
      <w:r w:rsidR="00E3625F" w:rsidRPr="00E3625F">
        <w:rPr>
          <w:rFonts w:ascii="Roboto Black" w:eastAsia="Roboto Black" w:hAnsi="Roboto Black" w:cs="Roboto Black"/>
          <w:sz w:val="21"/>
          <w:szCs w:val="21"/>
          <w:lang w:val="en-TR"/>
        </w:rPr>
        <w:t>22002717</w:t>
      </w:r>
      <w:r w:rsidR="00E3625F">
        <w:rPr>
          <w:rFonts w:ascii="Roboto Black" w:eastAsia="Roboto Black" w:hAnsi="Roboto Black" w:cs="Roboto Black"/>
          <w:sz w:val="21"/>
          <w:szCs w:val="21"/>
          <w:lang w:val="en-TR"/>
        </w:rPr>
        <w:t>,Arda,İynem</w:t>
      </w:r>
    </w:p>
    <w:p w14:paraId="7687D3DE" w14:textId="1F8625B5" w:rsidR="007D4CAE" w:rsidRDefault="00E3625F">
      <w:pPr>
        <w:spacing w:line="180" w:lineRule="exact"/>
        <w:rPr>
          <w:sz w:val="19"/>
          <w:szCs w:val="19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98688" behindDoc="1" locked="0" layoutInCell="1" allowOverlap="1" wp14:anchorId="3F2EFD6A" wp14:editId="4BAE5CC1">
                <wp:simplePos x="0" y="0"/>
                <wp:positionH relativeFrom="page">
                  <wp:posOffset>840952</wp:posOffset>
                </wp:positionH>
                <wp:positionV relativeFrom="page">
                  <wp:posOffset>362585</wp:posOffset>
                </wp:positionV>
                <wp:extent cx="6096000" cy="1562100"/>
                <wp:effectExtent l="0" t="0" r="12700" b="12700"/>
                <wp:wrapNone/>
                <wp:docPr id="943751666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96000" cy="1562100"/>
                          <a:chOff x="1330" y="3220"/>
                          <a:chExt cx="9600" cy="2460"/>
                        </a:xfrm>
                      </wpg:grpSpPr>
                      <wps:wsp>
                        <wps:cNvPr id="901397260" name="Freeform 12"/>
                        <wps:cNvSpPr>
                          <a:spLocks/>
                        </wps:cNvSpPr>
                        <wps:spPr bwMode="auto">
                          <a:xfrm>
                            <a:off x="1338" y="3228"/>
                            <a:ext cx="9585" cy="2445"/>
                          </a:xfrm>
                          <a:custGeom>
                            <a:avLst/>
                            <a:gdLst>
                              <a:gd name="T0" fmla="+- 0 1338 1338"/>
                              <a:gd name="T1" fmla="*/ T0 w 9585"/>
                              <a:gd name="T2" fmla="+- 0 3340 3228"/>
                              <a:gd name="T3" fmla="*/ 3340 h 2445"/>
                              <a:gd name="T4" fmla="+- 0 1338 1338"/>
                              <a:gd name="T5" fmla="*/ T4 w 9585"/>
                              <a:gd name="T6" fmla="+- 0 3325 3228"/>
                              <a:gd name="T7" fmla="*/ 3325 h 2445"/>
                              <a:gd name="T8" fmla="+- 0 1341 1338"/>
                              <a:gd name="T9" fmla="*/ T8 w 9585"/>
                              <a:gd name="T10" fmla="+- 0 3311 3228"/>
                              <a:gd name="T11" fmla="*/ 3311 h 2445"/>
                              <a:gd name="T12" fmla="+- 0 1346 1338"/>
                              <a:gd name="T13" fmla="*/ T12 w 9585"/>
                              <a:gd name="T14" fmla="+- 0 3297 3228"/>
                              <a:gd name="T15" fmla="*/ 3297 h 2445"/>
                              <a:gd name="T16" fmla="+- 0 1352 1338"/>
                              <a:gd name="T17" fmla="*/ T16 w 9585"/>
                              <a:gd name="T18" fmla="+- 0 3284 3228"/>
                              <a:gd name="T19" fmla="*/ 3284 h 2445"/>
                              <a:gd name="T20" fmla="+- 0 1361 1338"/>
                              <a:gd name="T21" fmla="*/ T20 w 9585"/>
                              <a:gd name="T22" fmla="+- 0 3271 3228"/>
                              <a:gd name="T23" fmla="*/ 3271 h 2445"/>
                              <a:gd name="T24" fmla="+- 0 1370 1338"/>
                              <a:gd name="T25" fmla="*/ T24 w 9585"/>
                              <a:gd name="T26" fmla="+- 0 3260 3228"/>
                              <a:gd name="T27" fmla="*/ 3260 h 2445"/>
                              <a:gd name="T28" fmla="+- 0 1381 1338"/>
                              <a:gd name="T29" fmla="*/ T28 w 9585"/>
                              <a:gd name="T30" fmla="+- 0 3251 3228"/>
                              <a:gd name="T31" fmla="*/ 3251 h 2445"/>
                              <a:gd name="T32" fmla="+- 0 1394 1338"/>
                              <a:gd name="T33" fmla="*/ T32 w 9585"/>
                              <a:gd name="T34" fmla="+- 0 3242 3228"/>
                              <a:gd name="T35" fmla="*/ 3242 h 2445"/>
                              <a:gd name="T36" fmla="+- 0 1407 1338"/>
                              <a:gd name="T37" fmla="*/ T36 w 9585"/>
                              <a:gd name="T38" fmla="+- 0 3236 3228"/>
                              <a:gd name="T39" fmla="*/ 3236 h 2445"/>
                              <a:gd name="T40" fmla="+- 0 1421 1338"/>
                              <a:gd name="T41" fmla="*/ T40 w 9585"/>
                              <a:gd name="T42" fmla="+- 0 3231 3228"/>
                              <a:gd name="T43" fmla="*/ 3231 h 2445"/>
                              <a:gd name="T44" fmla="+- 0 1435 1338"/>
                              <a:gd name="T45" fmla="*/ T44 w 9585"/>
                              <a:gd name="T46" fmla="+- 0 3228 3228"/>
                              <a:gd name="T47" fmla="*/ 3228 h 2445"/>
                              <a:gd name="T48" fmla="+- 0 1450 1338"/>
                              <a:gd name="T49" fmla="*/ T48 w 9585"/>
                              <a:gd name="T50" fmla="+- 0 3228 3228"/>
                              <a:gd name="T51" fmla="*/ 3228 h 2445"/>
                              <a:gd name="T52" fmla="+- 0 10817 1338"/>
                              <a:gd name="T53" fmla="*/ T52 w 9585"/>
                              <a:gd name="T54" fmla="+- 0 3228 3228"/>
                              <a:gd name="T55" fmla="*/ 3228 h 2445"/>
                              <a:gd name="T56" fmla="+- 0 10832 1338"/>
                              <a:gd name="T57" fmla="*/ T56 w 9585"/>
                              <a:gd name="T58" fmla="+- 0 3230 3228"/>
                              <a:gd name="T59" fmla="*/ 3230 h 2445"/>
                              <a:gd name="T60" fmla="+- 0 10846 1338"/>
                              <a:gd name="T61" fmla="*/ T60 w 9585"/>
                              <a:gd name="T62" fmla="+- 0 3233 3228"/>
                              <a:gd name="T63" fmla="*/ 3233 h 2445"/>
                              <a:gd name="T64" fmla="+- 0 10860 1338"/>
                              <a:gd name="T65" fmla="*/ T64 w 9585"/>
                              <a:gd name="T66" fmla="+- 0 3239 3228"/>
                              <a:gd name="T67" fmla="*/ 3239 h 2445"/>
                              <a:gd name="T68" fmla="+- 0 10873 1338"/>
                              <a:gd name="T69" fmla="*/ T68 w 9585"/>
                              <a:gd name="T70" fmla="+- 0 3246 3228"/>
                              <a:gd name="T71" fmla="*/ 3246 h 2445"/>
                              <a:gd name="T72" fmla="+- 0 10884 1338"/>
                              <a:gd name="T73" fmla="*/ T72 w 9585"/>
                              <a:gd name="T74" fmla="+- 0 3255 3228"/>
                              <a:gd name="T75" fmla="*/ 3255 h 2445"/>
                              <a:gd name="T76" fmla="+- 0 10895 1338"/>
                              <a:gd name="T77" fmla="*/ T76 w 9585"/>
                              <a:gd name="T78" fmla="+- 0 3266 3228"/>
                              <a:gd name="T79" fmla="*/ 3266 h 2445"/>
                              <a:gd name="T80" fmla="+- 0 10904 1338"/>
                              <a:gd name="T81" fmla="*/ T80 w 9585"/>
                              <a:gd name="T82" fmla="+- 0 3278 3228"/>
                              <a:gd name="T83" fmla="*/ 3278 h 2445"/>
                              <a:gd name="T84" fmla="+- 0 10911 1338"/>
                              <a:gd name="T85" fmla="*/ T84 w 9585"/>
                              <a:gd name="T86" fmla="+- 0 3290 3228"/>
                              <a:gd name="T87" fmla="*/ 3290 h 2445"/>
                              <a:gd name="T88" fmla="+- 0 10917 1338"/>
                              <a:gd name="T89" fmla="*/ T88 w 9585"/>
                              <a:gd name="T90" fmla="+- 0 3304 3228"/>
                              <a:gd name="T91" fmla="*/ 3304 h 2445"/>
                              <a:gd name="T92" fmla="+- 0 10920 1338"/>
                              <a:gd name="T93" fmla="*/ T92 w 9585"/>
                              <a:gd name="T94" fmla="+- 0 3318 3228"/>
                              <a:gd name="T95" fmla="*/ 3318 h 2445"/>
                              <a:gd name="T96" fmla="+- 0 10923 1338"/>
                              <a:gd name="T97" fmla="*/ T96 w 9585"/>
                              <a:gd name="T98" fmla="+- 0 3333 3228"/>
                              <a:gd name="T99" fmla="*/ 3333 h 2445"/>
                              <a:gd name="T100" fmla="+- 0 10923 1338"/>
                              <a:gd name="T101" fmla="*/ T100 w 9585"/>
                              <a:gd name="T102" fmla="+- 0 5560 3228"/>
                              <a:gd name="T103" fmla="*/ 5560 h 2445"/>
                              <a:gd name="T104" fmla="+- 0 10922 1338"/>
                              <a:gd name="T105" fmla="*/ T104 w 9585"/>
                              <a:gd name="T106" fmla="+- 0 5575 3228"/>
                              <a:gd name="T107" fmla="*/ 5575 h 2445"/>
                              <a:gd name="T108" fmla="+- 0 10919 1338"/>
                              <a:gd name="T109" fmla="*/ T108 w 9585"/>
                              <a:gd name="T110" fmla="+- 0 5589 3228"/>
                              <a:gd name="T111" fmla="*/ 5589 h 2445"/>
                              <a:gd name="T112" fmla="+- 0 10914 1338"/>
                              <a:gd name="T113" fmla="*/ T112 w 9585"/>
                              <a:gd name="T114" fmla="+- 0 5603 3228"/>
                              <a:gd name="T115" fmla="*/ 5603 h 2445"/>
                              <a:gd name="T116" fmla="+- 0 10908 1338"/>
                              <a:gd name="T117" fmla="*/ T116 w 9585"/>
                              <a:gd name="T118" fmla="+- 0 5616 3228"/>
                              <a:gd name="T119" fmla="*/ 5616 h 2445"/>
                              <a:gd name="T120" fmla="+- 0 10899 1338"/>
                              <a:gd name="T121" fmla="*/ T120 w 9585"/>
                              <a:gd name="T122" fmla="+- 0 5629 3228"/>
                              <a:gd name="T123" fmla="*/ 5629 h 2445"/>
                              <a:gd name="T124" fmla="+- 0 10890 1338"/>
                              <a:gd name="T125" fmla="*/ T124 w 9585"/>
                              <a:gd name="T126" fmla="+- 0 5640 3228"/>
                              <a:gd name="T127" fmla="*/ 5640 h 2445"/>
                              <a:gd name="T128" fmla="+- 0 10879 1338"/>
                              <a:gd name="T129" fmla="*/ T128 w 9585"/>
                              <a:gd name="T130" fmla="+- 0 5649 3228"/>
                              <a:gd name="T131" fmla="*/ 5649 h 2445"/>
                              <a:gd name="T132" fmla="+- 0 10866 1338"/>
                              <a:gd name="T133" fmla="*/ T132 w 9585"/>
                              <a:gd name="T134" fmla="+- 0 5658 3228"/>
                              <a:gd name="T135" fmla="*/ 5658 h 2445"/>
                              <a:gd name="T136" fmla="+- 0 10853 1338"/>
                              <a:gd name="T137" fmla="*/ T136 w 9585"/>
                              <a:gd name="T138" fmla="+- 0 5664 3228"/>
                              <a:gd name="T139" fmla="*/ 5664 h 2445"/>
                              <a:gd name="T140" fmla="+- 0 10839 1338"/>
                              <a:gd name="T141" fmla="*/ T140 w 9585"/>
                              <a:gd name="T142" fmla="+- 0 5669 3228"/>
                              <a:gd name="T143" fmla="*/ 5669 h 2445"/>
                              <a:gd name="T144" fmla="+- 0 10825 1338"/>
                              <a:gd name="T145" fmla="*/ T144 w 9585"/>
                              <a:gd name="T146" fmla="+- 0 5672 3228"/>
                              <a:gd name="T147" fmla="*/ 5672 h 2445"/>
                              <a:gd name="T148" fmla="+- 0 10810 1338"/>
                              <a:gd name="T149" fmla="*/ T148 w 9585"/>
                              <a:gd name="T150" fmla="+- 0 5673 3228"/>
                              <a:gd name="T151" fmla="*/ 5673 h 2445"/>
                              <a:gd name="T152" fmla="+- 0 1443 1338"/>
                              <a:gd name="T153" fmla="*/ T152 w 9585"/>
                              <a:gd name="T154" fmla="+- 0 5673 3228"/>
                              <a:gd name="T155" fmla="*/ 5673 h 2445"/>
                              <a:gd name="T156" fmla="+- 0 1428 1338"/>
                              <a:gd name="T157" fmla="*/ T156 w 9585"/>
                              <a:gd name="T158" fmla="+- 0 5670 3228"/>
                              <a:gd name="T159" fmla="*/ 5670 h 2445"/>
                              <a:gd name="T160" fmla="+- 0 1414 1338"/>
                              <a:gd name="T161" fmla="*/ T160 w 9585"/>
                              <a:gd name="T162" fmla="+- 0 5667 3228"/>
                              <a:gd name="T163" fmla="*/ 5667 h 2445"/>
                              <a:gd name="T164" fmla="+- 0 1400 1338"/>
                              <a:gd name="T165" fmla="*/ T164 w 9585"/>
                              <a:gd name="T166" fmla="+- 0 5661 3228"/>
                              <a:gd name="T167" fmla="*/ 5661 h 2445"/>
                              <a:gd name="T168" fmla="+- 0 1388 1338"/>
                              <a:gd name="T169" fmla="*/ T168 w 9585"/>
                              <a:gd name="T170" fmla="+- 0 5654 3228"/>
                              <a:gd name="T171" fmla="*/ 5654 h 2445"/>
                              <a:gd name="T172" fmla="+- 0 1376 1338"/>
                              <a:gd name="T173" fmla="*/ T172 w 9585"/>
                              <a:gd name="T174" fmla="+- 0 5645 3228"/>
                              <a:gd name="T175" fmla="*/ 5645 h 2445"/>
                              <a:gd name="T176" fmla="+- 0 1365 1338"/>
                              <a:gd name="T177" fmla="*/ T176 w 9585"/>
                              <a:gd name="T178" fmla="+- 0 5634 3228"/>
                              <a:gd name="T179" fmla="*/ 5634 h 2445"/>
                              <a:gd name="T180" fmla="+- 0 1356 1338"/>
                              <a:gd name="T181" fmla="*/ T180 w 9585"/>
                              <a:gd name="T182" fmla="+- 0 5623 3228"/>
                              <a:gd name="T183" fmla="*/ 5623 h 2445"/>
                              <a:gd name="T184" fmla="+- 0 1349 1338"/>
                              <a:gd name="T185" fmla="*/ T184 w 9585"/>
                              <a:gd name="T186" fmla="+- 0 5610 3228"/>
                              <a:gd name="T187" fmla="*/ 5610 h 2445"/>
                              <a:gd name="T188" fmla="+- 0 1343 1338"/>
                              <a:gd name="T189" fmla="*/ T188 w 9585"/>
                              <a:gd name="T190" fmla="+- 0 5596 3228"/>
                              <a:gd name="T191" fmla="*/ 5596 h 2445"/>
                              <a:gd name="T192" fmla="+- 0 1340 1338"/>
                              <a:gd name="T193" fmla="*/ T192 w 9585"/>
                              <a:gd name="T194" fmla="+- 0 5582 3228"/>
                              <a:gd name="T195" fmla="*/ 5582 h 2445"/>
                              <a:gd name="T196" fmla="+- 0 1338 1338"/>
                              <a:gd name="T197" fmla="*/ T196 w 9585"/>
                              <a:gd name="T198" fmla="+- 0 5567 3228"/>
                              <a:gd name="T199" fmla="*/ 5567 h 24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l="0" t="0" r="r" b="b"/>
                            <a:pathLst>
                              <a:path w="9585" h="2445">
                                <a:moveTo>
                                  <a:pt x="0" y="2332"/>
                                </a:moveTo>
                                <a:lnTo>
                                  <a:pt x="0" y="112"/>
                                </a:lnTo>
                                <a:lnTo>
                                  <a:pt x="0" y="105"/>
                                </a:lnTo>
                                <a:lnTo>
                                  <a:pt x="0" y="97"/>
                                </a:lnTo>
                                <a:lnTo>
                                  <a:pt x="2" y="90"/>
                                </a:lnTo>
                                <a:lnTo>
                                  <a:pt x="3" y="83"/>
                                </a:lnTo>
                                <a:lnTo>
                                  <a:pt x="5" y="76"/>
                                </a:lnTo>
                                <a:lnTo>
                                  <a:pt x="8" y="69"/>
                                </a:lnTo>
                                <a:lnTo>
                                  <a:pt x="11" y="62"/>
                                </a:lnTo>
                                <a:lnTo>
                                  <a:pt x="14" y="56"/>
                                </a:lnTo>
                                <a:lnTo>
                                  <a:pt x="18" y="50"/>
                                </a:lnTo>
                                <a:lnTo>
                                  <a:pt x="23" y="43"/>
                                </a:lnTo>
                                <a:lnTo>
                                  <a:pt x="27" y="38"/>
                                </a:lnTo>
                                <a:lnTo>
                                  <a:pt x="32" y="32"/>
                                </a:lnTo>
                                <a:lnTo>
                                  <a:pt x="38" y="27"/>
                                </a:lnTo>
                                <a:lnTo>
                                  <a:pt x="43" y="23"/>
                                </a:lnTo>
                                <a:lnTo>
                                  <a:pt x="50" y="18"/>
                                </a:lnTo>
                                <a:lnTo>
                                  <a:pt x="56" y="14"/>
                                </a:lnTo>
                                <a:lnTo>
                                  <a:pt x="62" y="11"/>
                                </a:lnTo>
                                <a:lnTo>
                                  <a:pt x="69" y="8"/>
                                </a:lnTo>
                                <a:lnTo>
                                  <a:pt x="76" y="5"/>
                                </a:lnTo>
                                <a:lnTo>
                                  <a:pt x="83" y="3"/>
                                </a:lnTo>
                                <a:lnTo>
                                  <a:pt x="90" y="2"/>
                                </a:lnTo>
                                <a:lnTo>
                                  <a:pt x="97" y="0"/>
                                </a:lnTo>
                                <a:lnTo>
                                  <a:pt x="105" y="0"/>
                                </a:lnTo>
                                <a:lnTo>
                                  <a:pt x="112" y="0"/>
                                </a:lnTo>
                                <a:lnTo>
                                  <a:pt x="9472" y="0"/>
                                </a:lnTo>
                                <a:lnTo>
                                  <a:pt x="9479" y="0"/>
                                </a:lnTo>
                                <a:lnTo>
                                  <a:pt x="9487" y="0"/>
                                </a:lnTo>
                                <a:lnTo>
                                  <a:pt x="9494" y="2"/>
                                </a:lnTo>
                                <a:lnTo>
                                  <a:pt x="9501" y="3"/>
                                </a:lnTo>
                                <a:lnTo>
                                  <a:pt x="9508" y="5"/>
                                </a:lnTo>
                                <a:lnTo>
                                  <a:pt x="9515" y="8"/>
                                </a:lnTo>
                                <a:lnTo>
                                  <a:pt x="9522" y="11"/>
                                </a:lnTo>
                                <a:lnTo>
                                  <a:pt x="9528" y="14"/>
                                </a:lnTo>
                                <a:lnTo>
                                  <a:pt x="9535" y="18"/>
                                </a:lnTo>
                                <a:lnTo>
                                  <a:pt x="9541" y="23"/>
                                </a:lnTo>
                                <a:lnTo>
                                  <a:pt x="9546" y="27"/>
                                </a:lnTo>
                                <a:lnTo>
                                  <a:pt x="9552" y="32"/>
                                </a:lnTo>
                                <a:lnTo>
                                  <a:pt x="9557" y="38"/>
                                </a:lnTo>
                                <a:lnTo>
                                  <a:pt x="9561" y="43"/>
                                </a:lnTo>
                                <a:lnTo>
                                  <a:pt x="9566" y="50"/>
                                </a:lnTo>
                                <a:lnTo>
                                  <a:pt x="9570" y="56"/>
                                </a:lnTo>
                                <a:lnTo>
                                  <a:pt x="9573" y="62"/>
                                </a:lnTo>
                                <a:lnTo>
                                  <a:pt x="9576" y="69"/>
                                </a:lnTo>
                                <a:lnTo>
                                  <a:pt x="9579" y="76"/>
                                </a:lnTo>
                                <a:lnTo>
                                  <a:pt x="9581" y="83"/>
                                </a:lnTo>
                                <a:lnTo>
                                  <a:pt x="9582" y="90"/>
                                </a:lnTo>
                                <a:lnTo>
                                  <a:pt x="9584" y="97"/>
                                </a:lnTo>
                                <a:lnTo>
                                  <a:pt x="9585" y="105"/>
                                </a:lnTo>
                                <a:lnTo>
                                  <a:pt x="9585" y="112"/>
                                </a:lnTo>
                                <a:lnTo>
                                  <a:pt x="9585" y="2332"/>
                                </a:lnTo>
                                <a:lnTo>
                                  <a:pt x="9585" y="2339"/>
                                </a:lnTo>
                                <a:lnTo>
                                  <a:pt x="9584" y="2347"/>
                                </a:lnTo>
                                <a:lnTo>
                                  <a:pt x="9582" y="2354"/>
                                </a:lnTo>
                                <a:lnTo>
                                  <a:pt x="9581" y="2361"/>
                                </a:lnTo>
                                <a:lnTo>
                                  <a:pt x="9579" y="2368"/>
                                </a:lnTo>
                                <a:lnTo>
                                  <a:pt x="9576" y="2375"/>
                                </a:lnTo>
                                <a:lnTo>
                                  <a:pt x="9573" y="2382"/>
                                </a:lnTo>
                                <a:lnTo>
                                  <a:pt x="9570" y="2388"/>
                                </a:lnTo>
                                <a:lnTo>
                                  <a:pt x="9566" y="2395"/>
                                </a:lnTo>
                                <a:lnTo>
                                  <a:pt x="9561" y="2401"/>
                                </a:lnTo>
                                <a:lnTo>
                                  <a:pt x="9557" y="2406"/>
                                </a:lnTo>
                                <a:lnTo>
                                  <a:pt x="9552" y="2412"/>
                                </a:lnTo>
                                <a:lnTo>
                                  <a:pt x="9546" y="2417"/>
                                </a:lnTo>
                                <a:lnTo>
                                  <a:pt x="9541" y="2421"/>
                                </a:lnTo>
                                <a:lnTo>
                                  <a:pt x="9535" y="2426"/>
                                </a:lnTo>
                                <a:lnTo>
                                  <a:pt x="9528" y="2430"/>
                                </a:lnTo>
                                <a:lnTo>
                                  <a:pt x="9522" y="2433"/>
                                </a:lnTo>
                                <a:lnTo>
                                  <a:pt x="9515" y="2436"/>
                                </a:lnTo>
                                <a:lnTo>
                                  <a:pt x="9508" y="2439"/>
                                </a:lnTo>
                                <a:lnTo>
                                  <a:pt x="9501" y="2441"/>
                                </a:lnTo>
                                <a:lnTo>
                                  <a:pt x="9494" y="2442"/>
                                </a:lnTo>
                                <a:lnTo>
                                  <a:pt x="9487" y="2444"/>
                                </a:lnTo>
                                <a:lnTo>
                                  <a:pt x="9479" y="2445"/>
                                </a:lnTo>
                                <a:lnTo>
                                  <a:pt x="9472" y="2445"/>
                                </a:lnTo>
                                <a:lnTo>
                                  <a:pt x="112" y="2445"/>
                                </a:lnTo>
                                <a:lnTo>
                                  <a:pt x="105" y="2445"/>
                                </a:lnTo>
                                <a:lnTo>
                                  <a:pt x="97" y="2444"/>
                                </a:lnTo>
                                <a:lnTo>
                                  <a:pt x="90" y="2442"/>
                                </a:lnTo>
                                <a:lnTo>
                                  <a:pt x="83" y="2441"/>
                                </a:lnTo>
                                <a:lnTo>
                                  <a:pt x="76" y="2439"/>
                                </a:lnTo>
                                <a:lnTo>
                                  <a:pt x="69" y="2436"/>
                                </a:lnTo>
                                <a:lnTo>
                                  <a:pt x="62" y="2433"/>
                                </a:lnTo>
                                <a:lnTo>
                                  <a:pt x="56" y="2430"/>
                                </a:lnTo>
                                <a:lnTo>
                                  <a:pt x="50" y="2426"/>
                                </a:lnTo>
                                <a:lnTo>
                                  <a:pt x="43" y="2421"/>
                                </a:lnTo>
                                <a:lnTo>
                                  <a:pt x="38" y="2417"/>
                                </a:lnTo>
                                <a:lnTo>
                                  <a:pt x="32" y="2412"/>
                                </a:lnTo>
                                <a:lnTo>
                                  <a:pt x="27" y="2406"/>
                                </a:lnTo>
                                <a:lnTo>
                                  <a:pt x="23" y="2401"/>
                                </a:lnTo>
                                <a:lnTo>
                                  <a:pt x="18" y="2395"/>
                                </a:lnTo>
                                <a:lnTo>
                                  <a:pt x="14" y="2388"/>
                                </a:lnTo>
                                <a:lnTo>
                                  <a:pt x="11" y="2382"/>
                                </a:lnTo>
                                <a:lnTo>
                                  <a:pt x="8" y="2375"/>
                                </a:lnTo>
                                <a:lnTo>
                                  <a:pt x="5" y="2368"/>
                                </a:lnTo>
                                <a:lnTo>
                                  <a:pt x="3" y="2361"/>
                                </a:lnTo>
                                <a:lnTo>
                                  <a:pt x="2" y="2354"/>
                                </a:lnTo>
                                <a:lnTo>
                                  <a:pt x="0" y="2347"/>
                                </a:lnTo>
                                <a:lnTo>
                                  <a:pt x="0" y="2339"/>
                                </a:lnTo>
                                <a:lnTo>
                                  <a:pt x="0" y="23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DADCD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0451284" name="Freeform 11"/>
                        <wps:cNvSpPr>
                          <a:spLocks/>
                        </wps:cNvSpPr>
                        <wps:spPr bwMode="auto">
                          <a:xfrm>
                            <a:off x="1705" y="5178"/>
                            <a:ext cx="4425" cy="0"/>
                          </a:xfrm>
                          <a:custGeom>
                            <a:avLst/>
                            <a:gdLst>
                              <a:gd name="T0" fmla="+- 0 1705 1705"/>
                              <a:gd name="T1" fmla="*/ T0 w 4425"/>
                              <a:gd name="T2" fmla="+- 0 6130 1705"/>
                              <a:gd name="T3" fmla="*/ T2 w 442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4425">
                                <a:moveTo>
                                  <a:pt x="0" y="0"/>
                                </a:moveTo>
                                <a:lnTo>
                                  <a:pt x="4425" y="0"/>
                                </a:lnTo>
                              </a:path>
                            </a:pathLst>
                          </a:custGeom>
                          <a:noFill/>
                          <a:ln w="10795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17231D" id="Group 10" o:spid="_x0000_s1026" style="position:absolute;margin-left:66.2pt;margin-top:28.55pt;width:480pt;height:123pt;z-index:-251617792;mso-position-horizontal-relative:page;mso-position-vertical-relative:page" coordorigin="1330,3220" coordsize="9600,24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">
                <v:shape id="Freeform 12" o:spid="_x0000_s1027" style="position:absolute;left:1338;top:3228;width:9585;height:2445;visibility:visible;mso-wrap-style:square;v-text-anchor:top" coordsize="9585,2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" path="m,2332l,112r,-7l,97,2,90,3,83,5,76,8,69r3,-7l14,56r4,-6l23,43r4,-5l32,32r6,-5l43,23r7,-5l56,14r6,-3l69,8,76,5,83,3,90,2,97,r8,l112,,9472,r7,l9487,r7,2l9501,3r7,2l9515,8r7,3l9528,14r7,4l9541,23r5,4l9552,32r5,6l9561,43r5,7l9570,56r3,6l9576,69r3,7l9581,83r1,7l9584,97r1,8l9585,112r,2220l9585,2339r-1,8l9582,2354r-1,7l9579,2368r-3,7l9573,2382r-3,6l9566,2395r-5,6l9557,2406r-5,6l9546,2417r-5,4l9535,2426r-7,4l9522,2433r-7,3l9508,2439r-7,2l9494,2442r-7,2l9479,2445r-7,l112,2445r-7,l97,2444r-7,-2l83,2441r-7,-2l69,2436r-7,-3l56,2430r-6,-4l43,2421r-5,-4l32,2412r-5,-6l23,2401r-5,-6l14,2388r-3,-6l8,2375r-3,-7l3,2361r-1,-7l,2347r,-8l,2332xe" filled="f" strokecolor="#dadcdf">
                  <v:path arrowok="t" o:connecttype="custom" o:connectlocs="0,3340;0,3325;3,3311;8,3297;14,3284;23,3271;32,3260;43,3251;56,3242;69,3236;83,3231;97,3228;112,3228;9479,3228;9494,3230;9508,3233;9522,3239;9535,3246;9546,3255;9557,3266;9566,3278;9573,3290;9579,3304;9582,3318;9585,3333;9585,5560;9584,5575;9581,5589;9576,5603;9570,5616;9561,5629;9552,5640;9541,5649;9528,5658;9515,5664;9501,5669;9487,5672;9472,5673;105,5673;90,5670;76,5667;62,5661;50,5654;38,5645;27,5634;18,5623;11,5610;5,5596;2,5582;0,5567" o:connectangles="0,0,0,0,0,0,0,0,0,0,0,0,0,0,0,0,0,0,0,0,0,0,0,0,0,0,0,0,0,0,0,0,0,0,0,0,0,0,0,0,0,0,0,0,0,0,0,0,0,0"/>
                </v:shape>
                <v:shape id="Freeform 11" o:spid="_x0000_s1028" style="position:absolute;left:1705;top:5178;width:4425;height:0;visibility:visible;mso-wrap-style:square;v-text-anchor:top" coordsize="4425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" path="m,l4425,e" filled="f" strokecolor="white" strokeweight=".85pt">
                  <v:path arrowok="t" o:connecttype="custom" o:connectlocs="0,0;4425,0" o:connectangles="0,0"/>
                </v:shape>
                <w10:wrap anchorx="page" anchory="page"/>
              </v:group>
            </w:pict>
          </mc:Fallback>
        </mc:AlternateContent>
      </w:r>
      <w:r w:rsidR="00B65DDA">
        <w:pict w14:anchorId="4390C712">
          <v:group id="_x0000_s2050" alt="" style="position:absolute;margin-left:66.5pt;margin-top:161pt;width:480pt;height:123pt;z-index:-251657728;mso-position-horizontal-relative:page;mso-position-vertical-relative:page" coordorigin="1330,3220" coordsize="9600,2460">
            <v:shape id="_x0000_s2051" alt="" style="position:absolute;left:1338;top:3228;width:9585;height:2445" coordorigin="1338,3228" coordsize="9585,2445" path="m1338,5560r,-2220l1338,3333r,-8l1340,3318r1,-7l1343,3304r3,-7l1349,3290r3,-6l1356,3278r5,-7l1365,3266r5,-6l1376,3255r5,-4l1388,3246r6,-4l1400,3239r7,-3l1414,3233r7,-2l1428,3230r7,-2l1443,3228r7,l10810,3228r7,l10825,3228r7,2l10839,3231r7,2l10853,3236r7,3l10866,3242r7,4l10879,3251r5,4l10890,3260r5,6l10899,3271r5,7l10908,3284r3,6l10914,3297r3,7l10919,3311r1,7l10922,3325r1,8l10923,3340r,2220l10923,5567r-1,8l10920,5582r-1,7l10917,5596r-3,7l10911,5610r-3,6l10904,5623r-5,6l10895,5634r-5,6l10884,5645r-5,4l10873,5654r-7,4l10860,5661r-7,3l10846,5667r-7,2l10832,5670r-7,2l10817,5673r-7,l1450,5673r-7,l1435,5672r-7,-2l1421,5669r-7,-2l1407,5664r-7,-3l1394,5658r-6,-4l1381,5649r-5,-4l1370,5640r-5,-6l1361,5629r-5,-6l1352,5616r-3,-6l1346,5603r-3,-7l1341,5589r-1,-7l1338,5575r,-8l1338,5560xe" filled="f" strokecolor="#dadcdf">
              <v:path arrowok="t"/>
            </v:shape>
            <v:shape id="_x0000_s2052" alt="" style="position:absolute;left:1705;top:5178;width:4425;height:0" coordorigin="1705,5178" coordsize="4425,0" path="m1705,5178r4425,e" filled="f" strokecolor="white" strokeweight=".85pt">
              <v:path arrowok="t"/>
            </v:shape>
            <w10:wrap anchorx="page" anchory="page"/>
          </v:group>
        </w:pict>
      </w:r>
    </w:p>
    <w:p w14:paraId="53D7F4FE" w14:textId="57F650C9" w:rsidR="007D4CAE" w:rsidRDefault="007D4CAE">
      <w:pPr>
        <w:spacing w:line="200" w:lineRule="exact"/>
      </w:pPr>
    </w:p>
    <w:p w14:paraId="1EDE8C2B" w14:textId="7F8A12B7" w:rsidR="007D4CAE" w:rsidRDefault="007D4CAE">
      <w:pPr>
        <w:spacing w:line="200" w:lineRule="exact"/>
      </w:pPr>
    </w:p>
    <w:p w14:paraId="5AB40391" w14:textId="29F5E82A" w:rsidR="007D4CAE" w:rsidRDefault="00000000">
      <w:pPr>
        <w:spacing w:before="22"/>
        <w:ind w:left="105"/>
        <w:rPr>
          <w:rFonts w:ascii="Roboto Black" w:eastAsia="Roboto Black" w:hAnsi="Roboto Black" w:cs="Roboto Black"/>
          <w:sz w:val="24"/>
          <w:szCs w:val="24"/>
        </w:rPr>
      </w:pPr>
      <w:r>
        <w:rPr>
          <w:rFonts w:ascii="Roboto Black" w:eastAsia="Roboto Black" w:hAnsi="Roboto Black" w:cs="Roboto Black"/>
          <w:color w:val="1F2023"/>
          <w:spacing w:val="-11"/>
          <w:sz w:val="24"/>
          <w:szCs w:val="24"/>
        </w:rPr>
        <w:t>T</w:t>
      </w:r>
      <w:r>
        <w:rPr>
          <w:rFonts w:ascii="Roboto Black" w:eastAsia="Roboto Black" w:hAnsi="Roboto Black" w:cs="Roboto Black"/>
          <w:color w:val="1F2023"/>
          <w:sz w:val="24"/>
          <w:szCs w:val="24"/>
        </w:rPr>
        <w:t>eam</w:t>
      </w:r>
      <w:r>
        <w:rPr>
          <w:rFonts w:ascii="Roboto Black" w:eastAsia="Roboto Black" w:hAnsi="Roboto Black" w:cs="Roboto Black"/>
          <w:color w:val="1F2023"/>
          <w:spacing w:val="-9"/>
          <w:sz w:val="24"/>
          <w:szCs w:val="24"/>
        </w:rPr>
        <w:t xml:space="preserve"> </w:t>
      </w:r>
      <w:r>
        <w:rPr>
          <w:rFonts w:ascii="Roboto Black" w:eastAsia="Roboto Black" w:hAnsi="Roboto Black" w:cs="Roboto Black"/>
          <w:color w:val="1F2023"/>
          <w:sz w:val="24"/>
          <w:szCs w:val="24"/>
        </w:rPr>
        <w:t>Member</w:t>
      </w:r>
      <w:r>
        <w:rPr>
          <w:rFonts w:ascii="Roboto Black" w:eastAsia="Roboto Black" w:hAnsi="Roboto Black" w:cs="Roboto Black"/>
          <w:color w:val="1F2023"/>
          <w:spacing w:val="-18"/>
          <w:sz w:val="24"/>
          <w:szCs w:val="24"/>
        </w:rPr>
        <w:t xml:space="preserve"> </w:t>
      </w:r>
      <w:r>
        <w:rPr>
          <w:rFonts w:ascii="Roboto Black" w:eastAsia="Roboto Black" w:hAnsi="Roboto Black" w:cs="Roboto Black"/>
          <w:color w:val="1F2023"/>
          <w:sz w:val="24"/>
          <w:szCs w:val="24"/>
        </w:rPr>
        <w:t>4</w:t>
      </w:r>
      <w:r>
        <w:rPr>
          <w:rFonts w:ascii="Roboto Black" w:eastAsia="Roboto Black" w:hAnsi="Roboto Black" w:cs="Roboto Black"/>
          <w:color w:val="1F2023"/>
          <w:spacing w:val="-6"/>
          <w:sz w:val="24"/>
          <w:szCs w:val="24"/>
        </w:rPr>
        <w:t xml:space="preserve"> </w:t>
      </w:r>
      <w:proofErr w:type="spellStart"/>
      <w:r>
        <w:rPr>
          <w:rFonts w:ascii="Roboto Black" w:eastAsia="Roboto Black" w:hAnsi="Roboto Black" w:cs="Roboto Black"/>
          <w:color w:val="1F2023"/>
          <w:w w:val="96"/>
          <w:sz w:val="24"/>
          <w:szCs w:val="24"/>
        </w:rPr>
        <w:t>StudentI</w:t>
      </w:r>
      <w:r>
        <w:rPr>
          <w:rFonts w:ascii="Roboto Black" w:eastAsia="Roboto Black" w:hAnsi="Roboto Black" w:cs="Roboto Black"/>
          <w:color w:val="1F2023"/>
          <w:spacing w:val="-9"/>
          <w:w w:val="96"/>
          <w:sz w:val="24"/>
          <w:szCs w:val="24"/>
        </w:rPr>
        <w:t>D</w:t>
      </w:r>
      <w:r>
        <w:rPr>
          <w:rFonts w:ascii="Roboto Black" w:eastAsia="Roboto Black" w:hAnsi="Roboto Black" w:cs="Roboto Black"/>
          <w:color w:val="1F2023"/>
          <w:w w:val="96"/>
          <w:sz w:val="24"/>
          <w:szCs w:val="24"/>
        </w:rPr>
        <w:t>,Name,Surname</w:t>
      </w:r>
      <w:proofErr w:type="spellEnd"/>
      <w:r>
        <w:rPr>
          <w:rFonts w:ascii="Roboto Black" w:eastAsia="Roboto Black" w:hAnsi="Roboto Black" w:cs="Roboto Black"/>
          <w:color w:val="1F2023"/>
          <w:w w:val="96"/>
          <w:sz w:val="24"/>
          <w:szCs w:val="24"/>
        </w:rPr>
        <w:t>:</w:t>
      </w:r>
      <w:r>
        <w:rPr>
          <w:rFonts w:ascii="Roboto Black" w:eastAsia="Roboto Black" w:hAnsi="Roboto Black" w:cs="Roboto Black"/>
          <w:color w:val="1F2023"/>
          <w:spacing w:val="10"/>
          <w:w w:val="96"/>
          <w:sz w:val="24"/>
          <w:szCs w:val="24"/>
        </w:rPr>
        <w:t xml:space="preserve"> </w:t>
      </w:r>
      <w:r>
        <w:rPr>
          <w:rFonts w:ascii="Roboto Black" w:eastAsia="Roboto Black" w:hAnsi="Roboto Black" w:cs="Roboto Black"/>
          <w:color w:val="D92F24"/>
          <w:sz w:val="24"/>
          <w:szCs w:val="24"/>
        </w:rPr>
        <w:t>*</w:t>
      </w:r>
    </w:p>
    <w:p w14:paraId="46F9C97C" w14:textId="4C704752" w:rsidR="007D4CAE" w:rsidRDefault="007D4CAE">
      <w:pPr>
        <w:spacing w:before="1" w:line="120" w:lineRule="exact"/>
        <w:rPr>
          <w:sz w:val="12"/>
          <w:szCs w:val="12"/>
        </w:rPr>
      </w:pPr>
    </w:p>
    <w:p w14:paraId="77B384E4" w14:textId="218C04E8" w:rsidR="007D4CAE" w:rsidRDefault="00000000">
      <w:pPr>
        <w:ind w:left="105"/>
        <w:rPr>
          <w:rFonts w:ascii="Roboto Black" w:eastAsia="Roboto Black" w:hAnsi="Roboto Black" w:cs="Roboto Black"/>
          <w:sz w:val="22"/>
          <w:szCs w:val="22"/>
        </w:rPr>
      </w:pPr>
      <w:proofErr w:type="spellStart"/>
      <w:r>
        <w:rPr>
          <w:rFonts w:ascii="Roboto" w:eastAsia="Roboto" w:hAnsi="Roboto" w:cs="Roboto"/>
          <w:i/>
          <w:color w:val="1F2023"/>
          <w:sz w:val="22"/>
          <w:szCs w:val="22"/>
        </w:rPr>
        <w:t>Pleas</w:t>
      </w:r>
      <w:r>
        <w:rPr>
          <w:rFonts w:ascii="Roboto" w:eastAsia="Roboto" w:hAnsi="Roboto" w:cs="Roboto"/>
          <w:i/>
          <w:color w:val="1F2023"/>
          <w:spacing w:val="-1"/>
          <w:sz w:val="22"/>
          <w:szCs w:val="22"/>
        </w:rPr>
        <w:t>e</w:t>
      </w:r>
      <w:r>
        <w:rPr>
          <w:rFonts w:ascii="Roboto" w:eastAsia="Roboto" w:hAnsi="Roboto" w:cs="Roboto"/>
          <w:b/>
          <w:i/>
          <w:color w:val="1F2023"/>
          <w:sz w:val="22"/>
          <w:szCs w:val="22"/>
        </w:rPr>
        <w:t>,</w:t>
      </w:r>
      <w:r>
        <w:rPr>
          <w:rFonts w:ascii="Roboto" w:eastAsia="Roboto" w:hAnsi="Roboto" w:cs="Roboto"/>
          <w:i/>
          <w:color w:val="1F2023"/>
          <w:sz w:val="22"/>
          <w:szCs w:val="22"/>
        </w:rPr>
        <w:t>use</w:t>
      </w:r>
      <w:r>
        <w:rPr>
          <w:rFonts w:ascii="Roboto" w:eastAsia="Roboto" w:hAnsi="Roboto" w:cs="Roboto"/>
          <w:b/>
          <w:i/>
          <w:color w:val="1F2023"/>
          <w:sz w:val="22"/>
          <w:szCs w:val="22"/>
        </w:rPr>
        <w:t>,comma</w:t>
      </w:r>
      <w:r>
        <w:rPr>
          <w:rFonts w:ascii="Roboto" w:eastAsia="Roboto" w:hAnsi="Roboto" w:cs="Roboto"/>
          <w:b/>
          <w:i/>
          <w:color w:val="1F2023"/>
          <w:spacing w:val="-1"/>
          <w:sz w:val="22"/>
          <w:szCs w:val="22"/>
        </w:rPr>
        <w:t>,</w:t>
      </w:r>
      <w:r>
        <w:rPr>
          <w:rFonts w:ascii="Roboto" w:eastAsia="Roboto" w:hAnsi="Roboto" w:cs="Roboto"/>
          <w:i/>
          <w:color w:val="1F2023"/>
          <w:sz w:val="22"/>
          <w:szCs w:val="22"/>
        </w:rPr>
        <w:t>as</w:t>
      </w:r>
      <w:r>
        <w:rPr>
          <w:rFonts w:ascii="Roboto" w:eastAsia="Roboto" w:hAnsi="Roboto" w:cs="Roboto"/>
          <w:b/>
          <w:i/>
          <w:color w:val="1F2023"/>
          <w:sz w:val="22"/>
          <w:szCs w:val="22"/>
        </w:rPr>
        <w:t>,sepa</w:t>
      </w:r>
      <w:r>
        <w:rPr>
          <w:rFonts w:ascii="Roboto" w:eastAsia="Roboto" w:hAnsi="Roboto" w:cs="Roboto"/>
          <w:b/>
          <w:i/>
          <w:color w:val="1F2023"/>
          <w:spacing w:val="-3"/>
          <w:sz w:val="22"/>
          <w:szCs w:val="22"/>
        </w:rPr>
        <w:t>r</w:t>
      </w:r>
      <w:r>
        <w:rPr>
          <w:rFonts w:ascii="Roboto" w:eastAsia="Roboto" w:hAnsi="Roboto" w:cs="Roboto"/>
          <w:b/>
          <w:i/>
          <w:color w:val="1F2023"/>
          <w:sz w:val="22"/>
          <w:szCs w:val="22"/>
        </w:rPr>
        <w:t>a</w:t>
      </w:r>
      <w:r>
        <w:rPr>
          <w:rFonts w:ascii="Roboto" w:eastAsia="Roboto" w:hAnsi="Roboto" w:cs="Roboto"/>
          <w:b/>
          <w:i/>
          <w:color w:val="1F2023"/>
          <w:spacing w:val="-3"/>
          <w:sz w:val="22"/>
          <w:szCs w:val="22"/>
        </w:rPr>
        <w:t>t</w:t>
      </w:r>
      <w:r>
        <w:rPr>
          <w:rFonts w:ascii="Roboto" w:eastAsia="Roboto" w:hAnsi="Roboto" w:cs="Roboto"/>
          <w:b/>
          <w:i/>
          <w:color w:val="1F2023"/>
          <w:sz w:val="22"/>
          <w:szCs w:val="22"/>
        </w:rPr>
        <w:t>o</w:t>
      </w:r>
      <w:r>
        <w:rPr>
          <w:rFonts w:ascii="Roboto" w:eastAsia="Roboto" w:hAnsi="Roboto" w:cs="Roboto"/>
          <w:b/>
          <w:i/>
          <w:color w:val="1F2023"/>
          <w:spacing w:val="-18"/>
          <w:sz w:val="22"/>
          <w:szCs w:val="22"/>
        </w:rPr>
        <w:t>r</w:t>
      </w:r>
      <w:proofErr w:type="spellEnd"/>
      <w:r>
        <w:rPr>
          <w:rFonts w:ascii="Roboto" w:eastAsia="Roboto" w:hAnsi="Roboto" w:cs="Roboto"/>
          <w:b/>
          <w:i/>
          <w:color w:val="1F2023"/>
          <w:sz w:val="22"/>
          <w:szCs w:val="22"/>
        </w:rPr>
        <w:t>.</w:t>
      </w:r>
    </w:p>
    <w:p w14:paraId="3CFE1FC8" w14:textId="77777777" w:rsidR="007D4CAE" w:rsidRDefault="007D4CAE">
      <w:pPr>
        <w:spacing w:line="140" w:lineRule="exact"/>
        <w:rPr>
          <w:sz w:val="14"/>
          <w:szCs w:val="14"/>
        </w:rPr>
      </w:pPr>
    </w:p>
    <w:p w14:paraId="7C16065B" w14:textId="77777777" w:rsidR="007D4CAE" w:rsidRDefault="007D4CAE">
      <w:pPr>
        <w:spacing w:line="200" w:lineRule="exact"/>
      </w:pPr>
    </w:p>
    <w:p w14:paraId="73FED4EE" w14:textId="77777777" w:rsidR="007D4CAE" w:rsidRDefault="007D4CAE">
      <w:pPr>
        <w:spacing w:line="200" w:lineRule="exact"/>
      </w:pPr>
    </w:p>
    <w:p w14:paraId="123BA2AE" w14:textId="6C500BA3" w:rsidR="007D4CAE" w:rsidRPr="00E3625F" w:rsidRDefault="00E3625F" w:rsidP="00E3625F">
      <w:pPr>
        <w:spacing w:line="240" w:lineRule="exact"/>
        <w:ind w:left="105"/>
        <w:rPr>
          <w:rFonts w:ascii="Roboto Black" w:eastAsia="Roboto Black" w:hAnsi="Roboto Black" w:cs="Roboto Black"/>
          <w:sz w:val="21"/>
          <w:szCs w:val="21"/>
          <w:lang w:val="en-TR"/>
        </w:rPr>
      </w:pPr>
      <w:r w:rsidRPr="00E3625F">
        <w:rPr>
          <w:rFonts w:ascii="Roboto Black" w:eastAsia="Roboto Black" w:hAnsi="Roboto Black" w:cs="Roboto Black"/>
          <w:sz w:val="21"/>
          <w:szCs w:val="21"/>
          <w:lang w:val="en-TR"/>
        </w:rPr>
        <w:t>22003814</w:t>
      </w:r>
      <w:r>
        <w:rPr>
          <w:rFonts w:ascii="Roboto Black" w:eastAsia="Roboto Black" w:hAnsi="Roboto Black" w:cs="Roboto Black"/>
          <w:sz w:val="21"/>
          <w:szCs w:val="21"/>
          <w:lang w:val="en-TR"/>
        </w:rPr>
        <w:t>,Hasan Ege,Tunç</w:t>
      </w:r>
    </w:p>
    <w:p w14:paraId="14DC9633" w14:textId="31D207C5" w:rsidR="007D4CAE" w:rsidRDefault="007D4CAE">
      <w:pPr>
        <w:spacing w:before="1" w:line="160" w:lineRule="exact"/>
        <w:rPr>
          <w:sz w:val="16"/>
          <w:szCs w:val="16"/>
        </w:rPr>
      </w:pPr>
    </w:p>
    <w:p w14:paraId="6D7AE3B6" w14:textId="50EEFFFF" w:rsidR="007D4CAE" w:rsidRDefault="007D4CAE">
      <w:pPr>
        <w:spacing w:line="200" w:lineRule="exact"/>
      </w:pPr>
    </w:p>
    <w:p w14:paraId="1E7EBE5F" w14:textId="77777777" w:rsidR="007D4CAE" w:rsidRDefault="007D4CAE">
      <w:pPr>
        <w:spacing w:line="200" w:lineRule="exact"/>
      </w:pPr>
    </w:p>
    <w:p w14:paraId="7F5A02B9" w14:textId="534C1691" w:rsidR="007D4CAE" w:rsidRDefault="007D4CAE">
      <w:pPr>
        <w:spacing w:line="200" w:lineRule="exact"/>
      </w:pPr>
    </w:p>
    <w:p w14:paraId="3B276699" w14:textId="7E2E2220" w:rsidR="007D4CAE" w:rsidRDefault="007D4CAE">
      <w:pPr>
        <w:spacing w:line="200" w:lineRule="exact"/>
      </w:pPr>
    </w:p>
    <w:p w14:paraId="7197CAEE" w14:textId="57501B9B" w:rsidR="007D4CAE" w:rsidRDefault="007D4CAE">
      <w:pPr>
        <w:spacing w:line="200" w:lineRule="exact"/>
      </w:pPr>
    </w:p>
    <w:p w14:paraId="6750F403" w14:textId="77777777" w:rsidR="007D4CAE" w:rsidRDefault="00000000">
      <w:pPr>
        <w:spacing w:before="22"/>
        <w:ind w:left="105"/>
        <w:rPr>
          <w:rFonts w:ascii="Roboto Black" w:eastAsia="Roboto Black" w:hAnsi="Roboto Black" w:cs="Roboto Black"/>
          <w:sz w:val="24"/>
          <w:szCs w:val="24"/>
        </w:rPr>
      </w:pPr>
      <w:r>
        <w:rPr>
          <w:rFonts w:ascii="Roboto Black" w:eastAsia="Roboto Black" w:hAnsi="Roboto Black" w:cs="Roboto Black"/>
          <w:color w:val="1F2023"/>
          <w:spacing w:val="-11"/>
          <w:sz w:val="24"/>
          <w:szCs w:val="24"/>
        </w:rPr>
        <w:t>T</w:t>
      </w:r>
      <w:r>
        <w:rPr>
          <w:rFonts w:ascii="Roboto Black" w:eastAsia="Roboto Black" w:hAnsi="Roboto Black" w:cs="Roboto Black"/>
          <w:color w:val="1F2023"/>
          <w:sz w:val="24"/>
          <w:szCs w:val="24"/>
        </w:rPr>
        <w:t>eam</w:t>
      </w:r>
      <w:r>
        <w:rPr>
          <w:rFonts w:ascii="Roboto Black" w:eastAsia="Roboto Black" w:hAnsi="Roboto Black" w:cs="Roboto Black"/>
          <w:color w:val="1F2023"/>
          <w:spacing w:val="-9"/>
          <w:sz w:val="24"/>
          <w:szCs w:val="24"/>
        </w:rPr>
        <w:t xml:space="preserve"> </w:t>
      </w:r>
      <w:r>
        <w:rPr>
          <w:rFonts w:ascii="Roboto Black" w:eastAsia="Roboto Black" w:hAnsi="Roboto Black" w:cs="Roboto Black"/>
          <w:color w:val="1F2023"/>
          <w:sz w:val="24"/>
          <w:szCs w:val="24"/>
        </w:rPr>
        <w:t>Member</w:t>
      </w:r>
      <w:r>
        <w:rPr>
          <w:rFonts w:ascii="Roboto Black" w:eastAsia="Roboto Black" w:hAnsi="Roboto Black" w:cs="Roboto Black"/>
          <w:color w:val="1F2023"/>
          <w:spacing w:val="-18"/>
          <w:sz w:val="24"/>
          <w:szCs w:val="24"/>
        </w:rPr>
        <w:t xml:space="preserve"> </w:t>
      </w:r>
      <w:r>
        <w:rPr>
          <w:rFonts w:ascii="Roboto Black" w:eastAsia="Roboto Black" w:hAnsi="Roboto Black" w:cs="Roboto Black"/>
          <w:color w:val="1F2023"/>
          <w:sz w:val="24"/>
          <w:szCs w:val="24"/>
        </w:rPr>
        <w:t>5</w:t>
      </w:r>
      <w:r>
        <w:rPr>
          <w:rFonts w:ascii="Roboto Black" w:eastAsia="Roboto Black" w:hAnsi="Roboto Black" w:cs="Roboto Black"/>
          <w:color w:val="1F2023"/>
          <w:spacing w:val="-6"/>
          <w:sz w:val="24"/>
          <w:szCs w:val="24"/>
        </w:rPr>
        <w:t xml:space="preserve"> </w:t>
      </w:r>
      <w:proofErr w:type="spellStart"/>
      <w:r>
        <w:rPr>
          <w:rFonts w:ascii="Roboto Black" w:eastAsia="Roboto Black" w:hAnsi="Roboto Black" w:cs="Roboto Black"/>
          <w:color w:val="1F2023"/>
          <w:w w:val="96"/>
          <w:sz w:val="24"/>
          <w:szCs w:val="24"/>
        </w:rPr>
        <w:t>StudentI</w:t>
      </w:r>
      <w:r>
        <w:rPr>
          <w:rFonts w:ascii="Roboto Black" w:eastAsia="Roboto Black" w:hAnsi="Roboto Black" w:cs="Roboto Black"/>
          <w:color w:val="1F2023"/>
          <w:spacing w:val="-9"/>
          <w:w w:val="96"/>
          <w:sz w:val="24"/>
          <w:szCs w:val="24"/>
        </w:rPr>
        <w:t>D</w:t>
      </w:r>
      <w:r>
        <w:rPr>
          <w:rFonts w:ascii="Roboto Black" w:eastAsia="Roboto Black" w:hAnsi="Roboto Black" w:cs="Roboto Black"/>
          <w:color w:val="1F2023"/>
          <w:w w:val="96"/>
          <w:sz w:val="24"/>
          <w:szCs w:val="24"/>
        </w:rPr>
        <w:t>,Name,Surname</w:t>
      </w:r>
      <w:proofErr w:type="spellEnd"/>
      <w:r>
        <w:rPr>
          <w:rFonts w:ascii="Roboto Black" w:eastAsia="Roboto Black" w:hAnsi="Roboto Black" w:cs="Roboto Black"/>
          <w:color w:val="1F2023"/>
          <w:w w:val="96"/>
          <w:sz w:val="24"/>
          <w:szCs w:val="24"/>
        </w:rPr>
        <w:t>:</w:t>
      </w:r>
      <w:r>
        <w:rPr>
          <w:rFonts w:ascii="Roboto Black" w:eastAsia="Roboto Black" w:hAnsi="Roboto Black" w:cs="Roboto Black"/>
          <w:color w:val="1F2023"/>
          <w:spacing w:val="10"/>
          <w:w w:val="96"/>
          <w:sz w:val="24"/>
          <w:szCs w:val="24"/>
        </w:rPr>
        <w:t xml:space="preserve"> </w:t>
      </w:r>
      <w:r>
        <w:rPr>
          <w:rFonts w:ascii="Roboto Black" w:eastAsia="Roboto Black" w:hAnsi="Roboto Black" w:cs="Roboto Black"/>
          <w:color w:val="D92F24"/>
          <w:sz w:val="24"/>
          <w:szCs w:val="24"/>
        </w:rPr>
        <w:t>*</w:t>
      </w:r>
    </w:p>
    <w:p w14:paraId="27ADF221" w14:textId="77777777" w:rsidR="007D4CAE" w:rsidRDefault="007D4CAE">
      <w:pPr>
        <w:spacing w:before="1" w:line="120" w:lineRule="exact"/>
        <w:rPr>
          <w:sz w:val="12"/>
          <w:szCs w:val="12"/>
        </w:rPr>
      </w:pPr>
    </w:p>
    <w:p w14:paraId="572EAA10" w14:textId="13A502FD" w:rsidR="007D4CAE" w:rsidRDefault="00000000">
      <w:pPr>
        <w:ind w:left="105"/>
        <w:rPr>
          <w:rFonts w:ascii="Roboto Black" w:eastAsia="Roboto Black" w:hAnsi="Roboto Black" w:cs="Roboto Black"/>
          <w:sz w:val="22"/>
          <w:szCs w:val="22"/>
        </w:rPr>
      </w:pPr>
      <w:proofErr w:type="spellStart"/>
      <w:r>
        <w:rPr>
          <w:rFonts w:ascii="Roboto" w:eastAsia="Roboto" w:hAnsi="Roboto" w:cs="Roboto"/>
          <w:i/>
          <w:color w:val="1F2023"/>
          <w:sz w:val="22"/>
          <w:szCs w:val="22"/>
        </w:rPr>
        <w:t>Pleas</w:t>
      </w:r>
      <w:r>
        <w:rPr>
          <w:rFonts w:ascii="Roboto" w:eastAsia="Roboto" w:hAnsi="Roboto" w:cs="Roboto"/>
          <w:i/>
          <w:color w:val="1F2023"/>
          <w:spacing w:val="-1"/>
          <w:sz w:val="22"/>
          <w:szCs w:val="22"/>
        </w:rPr>
        <w:t>e</w:t>
      </w:r>
      <w:r>
        <w:rPr>
          <w:rFonts w:ascii="Roboto" w:eastAsia="Roboto" w:hAnsi="Roboto" w:cs="Roboto"/>
          <w:b/>
          <w:i/>
          <w:color w:val="1F2023"/>
          <w:sz w:val="22"/>
          <w:szCs w:val="22"/>
        </w:rPr>
        <w:t>,</w:t>
      </w:r>
      <w:r>
        <w:rPr>
          <w:rFonts w:ascii="Roboto" w:eastAsia="Roboto" w:hAnsi="Roboto" w:cs="Roboto"/>
          <w:i/>
          <w:color w:val="1F2023"/>
          <w:sz w:val="22"/>
          <w:szCs w:val="22"/>
        </w:rPr>
        <w:t>use</w:t>
      </w:r>
      <w:r>
        <w:rPr>
          <w:rFonts w:ascii="Roboto" w:eastAsia="Roboto" w:hAnsi="Roboto" w:cs="Roboto"/>
          <w:b/>
          <w:i/>
          <w:color w:val="1F2023"/>
          <w:sz w:val="22"/>
          <w:szCs w:val="22"/>
        </w:rPr>
        <w:t>,comma</w:t>
      </w:r>
      <w:r>
        <w:rPr>
          <w:rFonts w:ascii="Roboto" w:eastAsia="Roboto" w:hAnsi="Roboto" w:cs="Roboto"/>
          <w:b/>
          <w:i/>
          <w:color w:val="1F2023"/>
          <w:spacing w:val="-1"/>
          <w:sz w:val="22"/>
          <w:szCs w:val="22"/>
        </w:rPr>
        <w:t>,</w:t>
      </w:r>
      <w:r>
        <w:rPr>
          <w:rFonts w:ascii="Roboto" w:eastAsia="Roboto" w:hAnsi="Roboto" w:cs="Roboto"/>
          <w:i/>
          <w:color w:val="1F2023"/>
          <w:sz w:val="22"/>
          <w:szCs w:val="22"/>
        </w:rPr>
        <w:t>as</w:t>
      </w:r>
      <w:r>
        <w:rPr>
          <w:rFonts w:ascii="Roboto" w:eastAsia="Roboto" w:hAnsi="Roboto" w:cs="Roboto"/>
          <w:b/>
          <w:i/>
          <w:color w:val="1F2023"/>
          <w:sz w:val="22"/>
          <w:szCs w:val="22"/>
        </w:rPr>
        <w:t>,sepa</w:t>
      </w:r>
      <w:r>
        <w:rPr>
          <w:rFonts w:ascii="Roboto" w:eastAsia="Roboto" w:hAnsi="Roboto" w:cs="Roboto"/>
          <w:b/>
          <w:i/>
          <w:color w:val="1F2023"/>
          <w:spacing w:val="-3"/>
          <w:sz w:val="22"/>
          <w:szCs w:val="22"/>
        </w:rPr>
        <w:t>r</w:t>
      </w:r>
      <w:r>
        <w:rPr>
          <w:rFonts w:ascii="Roboto" w:eastAsia="Roboto" w:hAnsi="Roboto" w:cs="Roboto"/>
          <w:b/>
          <w:i/>
          <w:color w:val="1F2023"/>
          <w:sz w:val="22"/>
          <w:szCs w:val="22"/>
        </w:rPr>
        <w:t>a</w:t>
      </w:r>
      <w:r>
        <w:rPr>
          <w:rFonts w:ascii="Roboto" w:eastAsia="Roboto" w:hAnsi="Roboto" w:cs="Roboto"/>
          <w:b/>
          <w:i/>
          <w:color w:val="1F2023"/>
          <w:spacing w:val="-3"/>
          <w:sz w:val="22"/>
          <w:szCs w:val="22"/>
        </w:rPr>
        <w:t>t</w:t>
      </w:r>
      <w:r>
        <w:rPr>
          <w:rFonts w:ascii="Roboto" w:eastAsia="Roboto" w:hAnsi="Roboto" w:cs="Roboto"/>
          <w:b/>
          <w:i/>
          <w:color w:val="1F2023"/>
          <w:sz w:val="22"/>
          <w:szCs w:val="22"/>
        </w:rPr>
        <w:t>o</w:t>
      </w:r>
      <w:r>
        <w:rPr>
          <w:rFonts w:ascii="Roboto" w:eastAsia="Roboto" w:hAnsi="Roboto" w:cs="Roboto"/>
          <w:b/>
          <w:i/>
          <w:color w:val="1F2023"/>
          <w:spacing w:val="-18"/>
          <w:sz w:val="22"/>
          <w:szCs w:val="22"/>
        </w:rPr>
        <w:t>r</w:t>
      </w:r>
      <w:proofErr w:type="spellEnd"/>
    </w:p>
    <w:p w14:paraId="343F0BFE" w14:textId="77777777" w:rsidR="007D4CAE" w:rsidRDefault="007D4CAE">
      <w:pPr>
        <w:spacing w:line="140" w:lineRule="exact"/>
        <w:rPr>
          <w:sz w:val="14"/>
          <w:szCs w:val="14"/>
        </w:rPr>
      </w:pPr>
    </w:p>
    <w:p w14:paraId="71BBE37D" w14:textId="77777777" w:rsidR="007D4CAE" w:rsidRDefault="007D4CAE">
      <w:pPr>
        <w:spacing w:line="200" w:lineRule="exact"/>
      </w:pPr>
    </w:p>
    <w:p w14:paraId="501338E8" w14:textId="77777777" w:rsidR="007D4CAE" w:rsidRDefault="007D4CAE">
      <w:pPr>
        <w:spacing w:line="200" w:lineRule="exact"/>
      </w:pPr>
    </w:p>
    <w:p w14:paraId="0C7AF7EC" w14:textId="1E52996B" w:rsidR="007D4CAE" w:rsidRDefault="00E3625F" w:rsidP="007029DD">
      <w:pPr>
        <w:tabs>
          <w:tab w:val="left" w:pos="2340"/>
        </w:tabs>
        <w:ind w:left="105"/>
        <w:rPr>
          <w:rFonts w:ascii="Roboto Black" w:eastAsia="Roboto Black" w:hAnsi="Roboto Black" w:cs="Roboto Black"/>
          <w:sz w:val="21"/>
          <w:szCs w:val="21"/>
        </w:rPr>
      </w:pPr>
      <w:proofErr w:type="gramStart"/>
      <w:r>
        <w:rPr>
          <w:rFonts w:ascii="Roboto Black" w:eastAsia="Roboto Black" w:hAnsi="Roboto Black" w:cs="Roboto Black"/>
          <w:color w:val="212324"/>
          <w:spacing w:val="-4"/>
          <w:sz w:val="21"/>
          <w:szCs w:val="21"/>
        </w:rPr>
        <w:t>22001788,Deniz</w:t>
      </w:r>
      <w:proofErr w:type="gramEnd"/>
      <w:r>
        <w:rPr>
          <w:rFonts w:ascii="Roboto Black" w:eastAsia="Roboto Black" w:hAnsi="Roboto Black" w:cs="Roboto Black"/>
          <w:color w:val="212324"/>
          <w:spacing w:val="-4"/>
          <w:sz w:val="21"/>
          <w:szCs w:val="21"/>
        </w:rPr>
        <w:t xml:space="preserve"> </w:t>
      </w:r>
      <w:proofErr w:type="spellStart"/>
      <w:r>
        <w:rPr>
          <w:rFonts w:ascii="Roboto Black" w:eastAsia="Roboto Black" w:hAnsi="Roboto Black" w:cs="Roboto Black"/>
          <w:color w:val="212324"/>
          <w:spacing w:val="-4"/>
          <w:sz w:val="21"/>
          <w:szCs w:val="21"/>
        </w:rPr>
        <w:t>Tuna,Onguner</w:t>
      </w:r>
      <w:proofErr w:type="spellEnd"/>
      <w:r w:rsidR="007029DD">
        <w:rPr>
          <w:rFonts w:ascii="Roboto Black" w:eastAsia="Roboto Black" w:hAnsi="Roboto Black" w:cs="Roboto Black"/>
          <w:color w:val="212324"/>
          <w:sz w:val="21"/>
          <w:szCs w:val="21"/>
        </w:rPr>
        <w:tab/>
      </w:r>
    </w:p>
    <w:sectPr w:rsidR="007D4CAE">
      <w:pgSz w:w="12240" w:h="15840"/>
      <w:pgMar w:top="360" w:right="420" w:bottom="0" w:left="1600" w:header="170" w:footer="1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D77645" w14:textId="77777777" w:rsidR="00B65DDA" w:rsidRDefault="00B65DDA">
      <w:r>
        <w:separator/>
      </w:r>
    </w:p>
  </w:endnote>
  <w:endnote w:type="continuationSeparator" w:id="0">
    <w:p w14:paraId="335BC807" w14:textId="77777777" w:rsidR="00B65DDA" w:rsidRDefault="00B65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 Black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231D54" w14:textId="77777777" w:rsidR="007D4CAE" w:rsidRDefault="00B65DDA">
    <w:pPr>
      <w:spacing w:line="200" w:lineRule="exact"/>
    </w:pPr>
    <w:r>
      <w:pict w14:anchorId="7C611384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alt="" style="position:absolute;margin-left:572.4pt;margin-top:767.5pt;width:14.1pt;height:10pt;z-index:-251658240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3296821F" w14:textId="77777777" w:rsidR="007D4CAE" w:rsidRDefault="00000000">
                <w:pPr>
                  <w:spacing w:line="180" w:lineRule="exact"/>
                  <w:ind w:left="40" w:right="-24"/>
                  <w:rPr>
                    <w:rFonts w:ascii="Arial" w:eastAsia="Arial" w:hAnsi="Arial" w:cs="Arial"/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rFonts w:ascii="Arial" w:eastAsia="Arial" w:hAnsi="Arial" w:cs="Arial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ascii="Arial" w:eastAsia="Arial" w:hAnsi="Arial" w:cs="Arial"/>
                    <w:sz w:val="16"/>
                    <w:szCs w:val="16"/>
                  </w:rPr>
                  <w:t>/3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646BEF" w14:textId="77777777" w:rsidR="00B65DDA" w:rsidRDefault="00B65DDA">
      <w:r>
        <w:separator/>
      </w:r>
    </w:p>
  </w:footnote>
  <w:footnote w:type="continuationSeparator" w:id="0">
    <w:p w14:paraId="6B2EE45A" w14:textId="77777777" w:rsidR="00B65DDA" w:rsidRDefault="00B65D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4111D7" w14:textId="77777777" w:rsidR="007D4CAE" w:rsidRDefault="00B65DDA">
    <w:pPr>
      <w:spacing w:line="200" w:lineRule="exact"/>
    </w:pPr>
    <w:r>
      <w:pict w14:anchorId="41B94A38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alt="" style="position:absolute;margin-left:273pt;margin-top:14.5pt;width:161.6pt;height:10pt;z-index:-251659264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3336B29A" w14:textId="13AB8C61" w:rsidR="007D4CAE" w:rsidRDefault="00000000">
                <w:pPr>
                  <w:spacing w:line="180" w:lineRule="exact"/>
                  <w:ind w:left="20" w:right="-24"/>
                  <w:rPr>
                    <w:rFonts w:ascii="Arial" w:eastAsia="Arial" w:hAnsi="Arial" w:cs="Arial"/>
                    <w:sz w:val="16"/>
                    <w:szCs w:val="16"/>
                  </w:rPr>
                </w:pPr>
                <w:r>
                  <w:rPr>
                    <w:rFonts w:ascii="Arial" w:eastAsia="Arial" w:hAnsi="Arial" w:cs="Arial"/>
                    <w:sz w:val="16"/>
                    <w:szCs w:val="16"/>
                  </w:rPr>
                  <w:t>CS491 - Fall 202</w:t>
                </w:r>
                <w:r w:rsidR="007D4A33">
                  <w:rPr>
                    <w:rFonts w:ascii="Arial" w:eastAsia="Arial" w:hAnsi="Arial" w:cs="Arial"/>
                    <w:sz w:val="16"/>
                    <w:szCs w:val="16"/>
                  </w:rPr>
                  <w:t>3</w:t>
                </w:r>
                <w:r>
                  <w:rPr>
                    <w:rFonts w:ascii="Arial" w:eastAsia="Arial" w:hAnsi="Arial" w:cs="Arial"/>
                    <w:sz w:val="16"/>
                    <w:szCs w:val="16"/>
                  </w:rPr>
                  <w:t xml:space="preserve"> - Project Information Form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17310C"/>
    <w:multiLevelType w:val="multilevel"/>
    <w:tmpl w:val="9902501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42530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7"/>
  <w:proofState w:spelling="clean" w:grammar="clean"/>
  <w:defaultTabStop w:val="720"/>
  <w:characterSpacingControl w:val="doNotCompress"/>
  <w:hdrShapeDefaults>
    <o:shapedefaults v:ext="edit" spidmax="207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CAE"/>
    <w:rsid w:val="003F4BCC"/>
    <w:rsid w:val="004379F6"/>
    <w:rsid w:val="00616009"/>
    <w:rsid w:val="007029DD"/>
    <w:rsid w:val="007967EA"/>
    <w:rsid w:val="007D4A33"/>
    <w:rsid w:val="007D4CAE"/>
    <w:rsid w:val="008D4015"/>
    <w:rsid w:val="009A555F"/>
    <w:rsid w:val="009C1812"/>
    <w:rsid w:val="009E6F28"/>
    <w:rsid w:val="00B037F7"/>
    <w:rsid w:val="00B65DDA"/>
    <w:rsid w:val="00B667A1"/>
    <w:rsid w:val="00D14E83"/>
    <w:rsid w:val="00E062A0"/>
    <w:rsid w:val="00E36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1"/>
    <o:shapelayout v:ext="edit">
      <o:idmap v:ext="edit" data="2"/>
    </o:shapelayout>
  </w:shapeDefaults>
  <w:decimalSymbol w:val=","/>
  <w:listSeparator w:val=","/>
  <w14:docId w14:val="60636D29"/>
  <w15:docId w15:val="{24FFD16F-1697-4412-A672-F9E41E9B3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7D4A3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4A33"/>
  </w:style>
  <w:style w:type="paragraph" w:styleId="Footer">
    <w:name w:val="footer"/>
    <w:basedOn w:val="Normal"/>
    <w:link w:val="FooterChar"/>
    <w:uiPriority w:val="99"/>
    <w:unhideWhenUsed/>
    <w:rsid w:val="007D4A3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4A33"/>
  </w:style>
  <w:style w:type="character" w:styleId="Hyperlink">
    <w:name w:val="Hyperlink"/>
    <w:basedOn w:val="DefaultParagraphFont"/>
    <w:uiPriority w:val="99"/>
    <w:unhideWhenUsed/>
    <w:rsid w:val="004379F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79F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E6F2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80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3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7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variant-net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305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Deniz Tuna Onguner</cp:lastModifiedBy>
  <cp:revision>2</cp:revision>
  <dcterms:created xsi:type="dcterms:W3CDTF">2024-10-07T18:27:00Z</dcterms:created>
  <dcterms:modified xsi:type="dcterms:W3CDTF">2024-10-07T18:27:00Z</dcterms:modified>
</cp:coreProperties>
</file>